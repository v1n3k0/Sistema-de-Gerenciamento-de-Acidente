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BCB431" w14:textId="77777777" w:rsidR="00B407D4" w:rsidRDefault="00B407D4"/>
    <w:p w14:paraId="5CAEAA94" w14:textId="77777777" w:rsidR="00B407D4" w:rsidRDefault="00B407D4"/>
    <w:p w14:paraId="7B0CBED3" w14:textId="77777777" w:rsidR="00B407D4" w:rsidRDefault="00B407D4"/>
    <w:p w14:paraId="3239D093" w14:textId="77777777" w:rsidR="00B407D4" w:rsidRDefault="00B407D4"/>
    <w:p w14:paraId="4333A1D5" w14:textId="77777777" w:rsidR="00B407D4" w:rsidRDefault="00B407D4"/>
    <w:p w14:paraId="43835562" w14:textId="77777777" w:rsidR="00B407D4" w:rsidRDefault="00B407D4"/>
    <w:p w14:paraId="1C861619" w14:textId="77777777" w:rsidR="00B407D4" w:rsidRDefault="00B407D4"/>
    <w:p w14:paraId="5501FF82" w14:textId="77777777" w:rsidR="00B407D4" w:rsidRDefault="00B407D4"/>
    <w:p w14:paraId="3C53A7BB" w14:textId="496B6D28" w:rsidR="00B407D4" w:rsidRDefault="466DC3D8">
      <w:pPr>
        <w:jc w:val="right"/>
        <w:rPr>
          <w:rFonts w:ascii="Arial" w:hAnsi="Arial" w:cs="Arial"/>
          <w:b/>
          <w:bCs/>
        </w:rPr>
      </w:pPr>
      <w:r w:rsidRPr="466DC3D8">
        <w:rPr>
          <w:rFonts w:ascii="Arial" w:eastAsia="Arial" w:hAnsi="Arial" w:cs="Arial"/>
          <w:b/>
          <w:bCs/>
          <w:sz w:val="44"/>
          <w:szCs w:val="44"/>
        </w:rPr>
        <w:t>Sistema de</w:t>
      </w:r>
      <w:r w:rsidR="00BA716D">
        <w:rPr>
          <w:rFonts w:ascii="Arial" w:eastAsia="Arial" w:hAnsi="Arial" w:cs="Arial"/>
          <w:b/>
          <w:bCs/>
          <w:sz w:val="44"/>
          <w:szCs w:val="44"/>
        </w:rPr>
        <w:t xml:space="preserve"> Gerenciamento de Acidente</w:t>
      </w:r>
      <w:r w:rsidR="000715DE">
        <w:br/>
      </w:r>
      <w:r w:rsidRPr="466DC3D8">
        <w:rPr>
          <w:rFonts w:ascii="Arial" w:eastAsia="Arial" w:hAnsi="Arial" w:cs="Arial"/>
          <w:b/>
          <w:bCs/>
          <w:sz w:val="32"/>
          <w:szCs w:val="32"/>
        </w:rPr>
        <w:t xml:space="preserve">Cliente: </w:t>
      </w:r>
      <w:r w:rsidR="00BA716D">
        <w:rPr>
          <w:rFonts w:ascii="Arial" w:eastAsia="Arial" w:hAnsi="Arial" w:cs="Arial"/>
          <w:b/>
          <w:bCs/>
          <w:i/>
          <w:iCs/>
          <w:sz w:val="32"/>
          <w:szCs w:val="32"/>
        </w:rPr>
        <w:t>Policia rodoviária</w:t>
      </w:r>
    </w:p>
    <w:p w14:paraId="7FBDCCC9" w14:textId="77777777" w:rsidR="00B407D4" w:rsidRDefault="00B407D4"/>
    <w:p w14:paraId="5918137E" w14:textId="77777777" w:rsidR="00B407D4" w:rsidRDefault="00B407D4"/>
    <w:p w14:paraId="57A55437" w14:textId="56005B5E" w:rsidR="00B407D4" w:rsidRDefault="00BA716D">
      <w:pPr>
        <w:pStyle w:val="versao"/>
        <w:rPr>
          <w:rFonts w:cs="Arial"/>
        </w:rPr>
      </w:pPr>
      <w:r>
        <w:rPr>
          <w:rFonts w:eastAsia="Arial" w:cs="Arial"/>
        </w:rPr>
        <w:t>SGA</w:t>
      </w:r>
      <w:r w:rsidR="466DC3D8" w:rsidRPr="466DC3D8">
        <w:rPr>
          <w:rFonts w:eastAsia="Arial" w:cs="Arial"/>
        </w:rPr>
        <w:t xml:space="preserve"> – </w:t>
      </w:r>
      <w:r w:rsidRPr="00BA716D">
        <w:rPr>
          <w:rFonts w:eastAsia="Arial" w:cs="Arial"/>
          <w:bCs/>
          <w:szCs w:val="28"/>
        </w:rPr>
        <w:t>Sistema de Gerenciamento de Acidente</w:t>
      </w:r>
      <w:r w:rsidR="000715DE">
        <w:br/>
      </w:r>
      <w:r w:rsidR="466DC3D8" w:rsidRPr="466DC3D8">
        <w:rPr>
          <w:rFonts w:eastAsia="Arial" w:cs="Arial"/>
        </w:rPr>
        <w:t>DOCUMENTO DE REQUISITOS</w:t>
      </w:r>
    </w:p>
    <w:p w14:paraId="30EEC34F" w14:textId="77777777" w:rsidR="00B407D4" w:rsidRDefault="00B407D4">
      <w:pPr>
        <w:pStyle w:val="versao"/>
        <w:rPr>
          <w:rFonts w:cs="Arial"/>
        </w:rPr>
      </w:pPr>
    </w:p>
    <w:p w14:paraId="231F644D" w14:textId="70DDF701" w:rsidR="00B407D4" w:rsidRDefault="000715DE">
      <w:pPr>
        <w:pStyle w:val="versao"/>
        <w:rPr>
          <w:rFonts w:cs="Arial"/>
          <w:sz w:val="24"/>
        </w:rPr>
      </w:pPr>
      <w:r>
        <w:rPr>
          <w:rFonts w:cs="Arial"/>
          <w:sz w:val="24"/>
        </w:rPr>
        <w:t xml:space="preserve">Versão </w:t>
      </w:r>
      <w:r w:rsidR="00BA716D">
        <w:rPr>
          <w:rFonts w:cs="Arial"/>
          <w:sz w:val="24"/>
        </w:rPr>
        <w:t>1.0</w:t>
      </w:r>
    </w:p>
    <w:p w14:paraId="0A359F98" w14:textId="77777777" w:rsidR="00B407D4" w:rsidRDefault="00B407D4">
      <w:pPr>
        <w:pStyle w:val="versao"/>
        <w:rPr>
          <w:rFonts w:cs="Arial"/>
        </w:rPr>
      </w:pPr>
    </w:p>
    <w:p w14:paraId="265FB9C3" w14:textId="77777777" w:rsidR="00B407D4" w:rsidRDefault="00B407D4">
      <w:pPr>
        <w:pStyle w:val="versao"/>
        <w:rPr>
          <w:rFonts w:cs="Arial"/>
        </w:rPr>
      </w:pPr>
    </w:p>
    <w:p w14:paraId="72FD3CC0" w14:textId="77777777" w:rsidR="00B407D4" w:rsidRDefault="00B407D4">
      <w:pPr>
        <w:rPr>
          <w:rFonts w:ascii="Arial" w:hAnsi="Arial" w:cs="Arial"/>
        </w:rPr>
      </w:pPr>
    </w:p>
    <w:p w14:paraId="29F19269" w14:textId="3E6324AF" w:rsidR="00B407D4" w:rsidRDefault="00B407D4" w:rsidP="000715DE">
      <w:pPr>
        <w:jc w:val="right"/>
      </w:pPr>
    </w:p>
    <w:p w14:paraId="7C831A00" w14:textId="78E3C347" w:rsidR="00087A14" w:rsidRDefault="00087A14" w:rsidP="000715DE">
      <w:pPr>
        <w:jc w:val="right"/>
      </w:pPr>
    </w:p>
    <w:p w14:paraId="54C7669D" w14:textId="01DCE96D" w:rsidR="00087A14" w:rsidRDefault="00087A14" w:rsidP="000715DE">
      <w:pPr>
        <w:jc w:val="right"/>
      </w:pPr>
    </w:p>
    <w:p w14:paraId="12F39D98" w14:textId="3D56BF6D" w:rsidR="00087A14" w:rsidRDefault="00087A14" w:rsidP="000715DE">
      <w:pPr>
        <w:jc w:val="right"/>
      </w:pPr>
    </w:p>
    <w:p w14:paraId="43FA9C67" w14:textId="674B5049" w:rsidR="00087A14" w:rsidRDefault="00087A14" w:rsidP="000715DE">
      <w:pPr>
        <w:jc w:val="right"/>
      </w:pPr>
    </w:p>
    <w:p w14:paraId="4F53FEA0" w14:textId="77777777" w:rsidR="00087A14" w:rsidRDefault="00087A14" w:rsidP="000715DE">
      <w:pPr>
        <w:jc w:val="right"/>
      </w:pPr>
    </w:p>
    <w:p w14:paraId="3AF82497" w14:textId="77777777" w:rsidR="00B407D4" w:rsidRDefault="00B407D4">
      <w:pPr>
        <w:pStyle w:val="versao"/>
        <w:jc w:val="both"/>
      </w:pPr>
    </w:p>
    <w:p w14:paraId="2ACD040E" w14:textId="77777777" w:rsidR="00B407D4" w:rsidRDefault="00B407D4">
      <w:pPr>
        <w:pStyle w:val="versao"/>
        <w:jc w:val="both"/>
      </w:pPr>
    </w:p>
    <w:p w14:paraId="27AA2447" w14:textId="77777777" w:rsidR="00B407D4" w:rsidRDefault="00B407D4">
      <w:pPr>
        <w:pStyle w:val="versao"/>
        <w:jc w:val="both"/>
      </w:pPr>
    </w:p>
    <w:p w14:paraId="6527BFEF" w14:textId="77777777" w:rsidR="00B407D4" w:rsidRDefault="00B407D4" w:rsidP="000715DE">
      <w:pPr>
        <w:pStyle w:val="versao"/>
      </w:pPr>
    </w:p>
    <w:p w14:paraId="46CA6475" w14:textId="77777777" w:rsidR="000715DE" w:rsidRDefault="000715DE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Responsável pela Proposta:</w:t>
      </w:r>
    </w:p>
    <w:p w14:paraId="4851FA32" w14:textId="77777777" w:rsidR="00CD6771" w:rsidRDefault="00CD6771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</w:p>
    <w:p w14:paraId="3C97DD06" w14:textId="4B06F163" w:rsidR="000715DE" w:rsidRDefault="466DC3D8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 w:rsidRPr="466DC3D8">
        <w:rPr>
          <w:rFonts w:ascii="Arial-BoldMT" w:eastAsia="Arial-BoldMT" w:hAnsi="Arial-BoldMT" w:cs="Arial-BoldMT"/>
          <w:b/>
          <w:bCs/>
        </w:rPr>
        <w:t xml:space="preserve">Edmar José Benini - 28971 </w:t>
      </w:r>
    </w:p>
    <w:p w14:paraId="30DD1AD3" w14:textId="0D1F7B08" w:rsidR="00B15B32" w:rsidRPr="000715DE" w:rsidRDefault="000715DE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Vinicius Eiji Horiguchi - </w:t>
      </w:r>
      <w:r w:rsidRPr="000715DE">
        <w:rPr>
          <w:rFonts w:ascii="Arial-BoldMT" w:hAnsi="Arial-BoldMT" w:cs="Arial-BoldMT"/>
          <w:b/>
          <w:bCs/>
          <w:szCs w:val="24"/>
        </w:rPr>
        <w:t xml:space="preserve">28836 </w:t>
      </w:r>
    </w:p>
    <w:p w14:paraId="6B174D8B" w14:textId="27F3F16E" w:rsidR="003C182A" w:rsidRDefault="003C182A" w:rsidP="003C182A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 w:rsidRPr="003C182A">
        <w:rPr>
          <w:rFonts w:ascii="Arial-BoldMT" w:hAnsi="Arial-BoldMT" w:cs="Arial-BoldMT"/>
          <w:b/>
          <w:szCs w:val="24"/>
        </w:rPr>
        <w:t>Natan Barbosa de Morais</w:t>
      </w:r>
      <w:r>
        <w:rPr>
          <w:rFonts w:ascii="Arial-BoldMT" w:hAnsi="Arial-BoldMT" w:cs="Arial-BoldMT"/>
          <w:b/>
          <w:bCs/>
          <w:szCs w:val="24"/>
        </w:rPr>
        <w:t xml:space="preserve"> - </w:t>
      </w:r>
      <w:r w:rsidRPr="003C182A">
        <w:rPr>
          <w:rFonts w:ascii="Arial-BoldMT" w:hAnsi="Arial-BoldMT" w:cs="Arial-BoldMT"/>
          <w:b/>
          <w:bCs/>
          <w:szCs w:val="24"/>
        </w:rPr>
        <w:t>30517</w:t>
      </w:r>
    </w:p>
    <w:p w14:paraId="731C0CD1" w14:textId="44DFFE70" w:rsidR="003C182A" w:rsidRPr="003C182A" w:rsidRDefault="003C182A" w:rsidP="003C182A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szCs w:val="24"/>
        </w:rPr>
      </w:pPr>
      <w:proofErr w:type="spellStart"/>
      <w:r w:rsidRPr="003C182A">
        <w:rPr>
          <w:rFonts w:ascii="Arial-BoldMT" w:hAnsi="Arial-BoldMT" w:cs="Arial-BoldMT"/>
          <w:b/>
          <w:szCs w:val="24"/>
        </w:rPr>
        <w:t>Alifi</w:t>
      </w:r>
      <w:proofErr w:type="spellEnd"/>
      <w:r w:rsidRPr="003C182A">
        <w:rPr>
          <w:rFonts w:ascii="Arial-BoldMT" w:hAnsi="Arial-BoldMT" w:cs="Arial-BoldMT"/>
          <w:b/>
          <w:szCs w:val="24"/>
        </w:rPr>
        <w:t xml:space="preserve"> Cleiton</w:t>
      </w:r>
      <w:r>
        <w:rPr>
          <w:rFonts w:ascii="Arial-BoldMT" w:hAnsi="Arial-BoldMT" w:cs="Arial-BoldMT"/>
          <w:b/>
          <w:szCs w:val="24"/>
        </w:rPr>
        <w:t xml:space="preserve"> -</w:t>
      </w:r>
      <w:r w:rsidRPr="003C182A">
        <w:rPr>
          <w:rFonts w:ascii="Helvetica" w:hAnsi="Helvetica"/>
          <w:color w:val="4B4F56"/>
          <w:sz w:val="18"/>
          <w:szCs w:val="18"/>
          <w:shd w:val="clear" w:color="auto" w:fill="F1F0F0"/>
        </w:rPr>
        <w:t xml:space="preserve"> </w:t>
      </w:r>
      <w:r w:rsidRPr="003C182A">
        <w:rPr>
          <w:rFonts w:ascii="Arial-BoldMT" w:hAnsi="Arial-BoldMT" w:cs="Arial-BoldMT"/>
          <w:b/>
          <w:bCs/>
          <w:szCs w:val="24"/>
        </w:rPr>
        <w:t>31412</w:t>
      </w:r>
    </w:p>
    <w:p w14:paraId="1AD8D08D" w14:textId="2CF382DB" w:rsidR="008D5513" w:rsidRPr="000715DE" w:rsidRDefault="008D5513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 </w:t>
      </w:r>
    </w:p>
    <w:p w14:paraId="0E9C443E" w14:textId="77777777" w:rsidR="00CD6771" w:rsidRDefault="00CD6771" w:rsidP="00317BE1">
      <w:pPr>
        <w:pStyle w:val="Ttulo"/>
        <w:rPr>
          <w:rFonts w:cs="Arial"/>
          <w:lang w:val="pt-BR"/>
        </w:rPr>
      </w:pPr>
    </w:p>
    <w:p w14:paraId="2B3B239D" w14:textId="2C00CA09" w:rsidR="466DC3D8" w:rsidRDefault="466DC3D8" w:rsidP="466DC3D8"/>
    <w:p w14:paraId="28FC5300" w14:textId="3C89944D" w:rsidR="466DC3D8" w:rsidRDefault="466DC3D8" w:rsidP="466DC3D8"/>
    <w:p w14:paraId="65915C8A" w14:textId="32C28BFC" w:rsidR="466DC3D8" w:rsidRDefault="466DC3D8" w:rsidP="466DC3D8"/>
    <w:p w14:paraId="0D204464" w14:textId="38A6BAC2" w:rsidR="466DC3D8" w:rsidRDefault="466DC3D8" w:rsidP="466DC3D8"/>
    <w:p w14:paraId="1EAA1FF5" w14:textId="77777777" w:rsidR="00317BE1" w:rsidRPr="00674055" w:rsidRDefault="00317BE1" w:rsidP="00317BE1">
      <w:pPr>
        <w:pStyle w:val="Ttulo"/>
        <w:rPr>
          <w:rFonts w:cs="Arial"/>
          <w:lang w:val="pt-BR"/>
        </w:rPr>
      </w:pPr>
      <w:r w:rsidRPr="00674055">
        <w:rPr>
          <w:rFonts w:cs="Arial"/>
          <w:lang w:val="pt-BR"/>
        </w:rPr>
        <w:t>Revisões do Documento</w:t>
      </w:r>
    </w:p>
    <w:p w14:paraId="7B460338" w14:textId="77777777" w:rsidR="00317BE1" w:rsidRPr="00674055" w:rsidRDefault="00317BE1" w:rsidP="00317BE1">
      <w:pPr>
        <w:rPr>
          <w:rFonts w:ascii="Arial" w:hAnsi="Arial" w:cs="Arial"/>
          <w:sz w:val="22"/>
          <w:szCs w:val="22"/>
        </w:rPr>
      </w:pPr>
      <w:r w:rsidRPr="00674055">
        <w:rPr>
          <w:rFonts w:ascii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9"/>
        <w:gridCol w:w="7"/>
        <w:gridCol w:w="843"/>
        <w:gridCol w:w="11"/>
        <w:gridCol w:w="4665"/>
        <w:gridCol w:w="1987"/>
      </w:tblGrid>
      <w:tr w:rsidR="00317BE1" w:rsidRPr="00674055" w14:paraId="27F8FEEA" w14:textId="77777777" w:rsidTr="466DC3D8">
        <w:trPr>
          <w:trHeight w:val="274"/>
        </w:trPr>
        <w:tc>
          <w:tcPr>
            <w:tcW w:w="1566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09CFF9A8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BA83037" w14:textId="77777777" w:rsidR="00317BE1" w:rsidRPr="00674055" w:rsidRDefault="00317BE1" w:rsidP="005D01B2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011D8EE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484B94F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 w:rsidR="00317BE1" w:rsidRPr="00674055" w14:paraId="0EBE3542" w14:textId="77777777" w:rsidTr="466DC3D8">
        <w:tc>
          <w:tcPr>
            <w:tcW w:w="1559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F36818D" w14:textId="108F627C" w:rsidR="00317BE1" w:rsidRPr="00674055" w:rsidRDefault="466DC3D8" w:rsidP="00DC08D8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 w:rsidRPr="466DC3D8">
              <w:rPr>
                <w:rFonts w:eastAsia="Arial" w:cs="Arial"/>
                <w:sz w:val="22"/>
                <w:szCs w:val="22"/>
                <w:lang w:val="pt-BR"/>
              </w:rPr>
              <w:t>10/09/2016</w:t>
            </w:r>
          </w:p>
        </w:tc>
        <w:tc>
          <w:tcPr>
            <w:tcW w:w="850" w:type="dxa"/>
            <w:gridSpan w:val="2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A2F9C1D" w14:textId="77777777" w:rsidR="00317BE1" w:rsidRPr="00674055" w:rsidRDefault="00DC08D8" w:rsidP="00DC08D8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1</w:t>
            </w:r>
            <w:r w:rsidR="00317BE1" w:rsidRPr="00674055">
              <w:rPr>
                <w:rFonts w:cs="Arial"/>
                <w:sz w:val="22"/>
                <w:lang w:val="pt-BR"/>
              </w:rPr>
              <w:t>.</w:t>
            </w:r>
            <w:r>
              <w:rPr>
                <w:rFonts w:cs="Arial"/>
                <w:sz w:val="22"/>
                <w:lang w:val="pt-BR"/>
              </w:rPr>
              <w:t>0</w:t>
            </w:r>
          </w:p>
        </w:tc>
        <w:tc>
          <w:tcPr>
            <w:tcW w:w="4676" w:type="dxa"/>
            <w:gridSpan w:val="2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EE9A65C" w14:textId="77777777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Criação do Documento</w:t>
            </w:r>
          </w:p>
        </w:tc>
        <w:tc>
          <w:tcPr>
            <w:tcW w:w="1987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138F6BF" w14:textId="69A2AF7D" w:rsidR="00317BE1" w:rsidRPr="00674055" w:rsidRDefault="00A51716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 xml:space="preserve">Natan, </w:t>
            </w:r>
            <w:proofErr w:type="spellStart"/>
            <w:r>
              <w:rPr>
                <w:rFonts w:cs="Arial"/>
                <w:sz w:val="22"/>
                <w:lang w:val="pt-BR"/>
              </w:rPr>
              <w:t>Alifi</w:t>
            </w:r>
            <w:proofErr w:type="spellEnd"/>
          </w:p>
        </w:tc>
      </w:tr>
      <w:tr w:rsidR="00317BE1" w:rsidRPr="00674055" w14:paraId="0CCC9640" w14:textId="77777777" w:rsidTr="466DC3D8">
        <w:trPr>
          <w:trHeight w:val="274"/>
        </w:trPr>
        <w:tc>
          <w:tcPr>
            <w:tcW w:w="1566" w:type="dxa"/>
            <w:gridSpan w:val="2"/>
            <w:tcBorders>
              <w:left w:val="single" w:sz="1" w:space="0" w:color="000000" w:themeColor="text1"/>
              <w:bottom w:val="single" w:sz="4" w:space="0" w:color="auto"/>
            </w:tcBorders>
          </w:tcPr>
          <w:p w14:paraId="2DF65EC2" w14:textId="4676BEF1" w:rsidR="00317BE1" w:rsidRPr="00674055" w:rsidRDefault="466DC3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 w:rsidRPr="466DC3D8">
              <w:rPr>
                <w:rFonts w:eastAsia="Arial" w:cs="Arial"/>
                <w:sz w:val="22"/>
                <w:szCs w:val="22"/>
                <w:lang w:val="pt-BR"/>
              </w:rPr>
              <w:t>13/09/2016</w:t>
            </w:r>
          </w:p>
        </w:tc>
        <w:tc>
          <w:tcPr>
            <w:tcW w:w="854" w:type="dxa"/>
            <w:gridSpan w:val="2"/>
            <w:tcBorders>
              <w:left w:val="single" w:sz="1" w:space="0" w:color="000000" w:themeColor="text1"/>
              <w:bottom w:val="single" w:sz="4" w:space="0" w:color="auto"/>
            </w:tcBorders>
          </w:tcPr>
          <w:p w14:paraId="15C198BA" w14:textId="77777777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2.0</w:t>
            </w:r>
          </w:p>
        </w:tc>
        <w:tc>
          <w:tcPr>
            <w:tcW w:w="4665" w:type="dxa"/>
            <w:tcBorders>
              <w:left w:val="single" w:sz="1" w:space="0" w:color="000000" w:themeColor="text1"/>
              <w:bottom w:val="single" w:sz="4" w:space="0" w:color="auto"/>
            </w:tcBorders>
          </w:tcPr>
          <w:p w14:paraId="5EF3E786" w14:textId="3EEDB781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 xml:space="preserve">Preenchimento da Seção </w:t>
            </w:r>
            <w:r w:rsidR="00A51716">
              <w:rPr>
                <w:rFonts w:cs="Arial"/>
                <w:sz w:val="22"/>
                <w:lang w:val="pt-BR"/>
              </w:rPr>
              <w:t>3</w:t>
            </w:r>
          </w:p>
        </w:tc>
        <w:tc>
          <w:tcPr>
            <w:tcW w:w="1987" w:type="dxa"/>
            <w:tcBorders>
              <w:left w:val="single" w:sz="1" w:space="0" w:color="000000" w:themeColor="text1"/>
              <w:bottom w:val="single" w:sz="4" w:space="0" w:color="auto"/>
              <w:right w:val="single" w:sz="1" w:space="0" w:color="000000" w:themeColor="text1"/>
            </w:tcBorders>
          </w:tcPr>
          <w:p w14:paraId="2E9BEC87" w14:textId="7FE3DF53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Vinicius</w:t>
            </w:r>
            <w:r w:rsidR="00A51716">
              <w:rPr>
                <w:rFonts w:cs="Arial"/>
                <w:sz w:val="22"/>
                <w:lang w:val="pt-BR"/>
              </w:rPr>
              <w:t>, Edmar</w:t>
            </w:r>
          </w:p>
        </w:tc>
      </w:tr>
    </w:tbl>
    <w:p w14:paraId="78EFDFD3" w14:textId="77777777" w:rsidR="00317BE1" w:rsidRPr="00674055" w:rsidRDefault="00317BE1" w:rsidP="00317BE1">
      <w:pPr>
        <w:pStyle w:val="versao"/>
        <w:rPr>
          <w:rFonts w:cs="Arial"/>
          <w:sz w:val="24"/>
        </w:rPr>
      </w:pPr>
    </w:p>
    <w:p w14:paraId="4B35C6BD" w14:textId="77777777" w:rsidR="00317BE1" w:rsidRPr="00674055" w:rsidRDefault="00317BE1" w:rsidP="00317BE1">
      <w:pPr>
        <w:pStyle w:val="versao"/>
        <w:rPr>
          <w:rFonts w:cs="Arial"/>
          <w:sz w:val="24"/>
        </w:rPr>
      </w:pPr>
    </w:p>
    <w:p w14:paraId="61AB8673" w14:textId="77777777" w:rsidR="00317BE1" w:rsidRPr="00674055" w:rsidRDefault="00317BE1" w:rsidP="00317BE1">
      <w:pPr>
        <w:pStyle w:val="Ttulo"/>
        <w:rPr>
          <w:rFonts w:cs="Arial"/>
          <w:lang w:val="pt-BR"/>
        </w:rPr>
      </w:pPr>
      <w:r w:rsidRPr="00674055">
        <w:rPr>
          <w:rFonts w:cs="Arial"/>
          <w:lang w:val="pt-BR"/>
        </w:rPr>
        <w:t>Auditorias do Documento</w:t>
      </w:r>
    </w:p>
    <w:p w14:paraId="1F929BA3" w14:textId="77777777" w:rsidR="008130C4" w:rsidRPr="00674055" w:rsidRDefault="004D370B" w:rsidP="00317BE1">
      <w:pPr>
        <w:rPr>
          <w:rFonts w:ascii="Arial" w:hAnsi="Arial" w:cs="Arial"/>
          <w:sz w:val="22"/>
          <w:szCs w:val="22"/>
        </w:rPr>
      </w:pPr>
      <w:r w:rsidRPr="00674055">
        <w:rPr>
          <w:rFonts w:ascii="Arial" w:hAnsi="Arial" w:cs="Arial"/>
          <w:sz w:val="22"/>
          <w:szCs w:val="22"/>
        </w:rPr>
        <w:t xml:space="preserve">Auditorias são inspeções conduzidas </w:t>
      </w:r>
      <w:r w:rsidR="00692D76">
        <w:rPr>
          <w:rFonts w:ascii="Arial" w:hAnsi="Arial" w:cs="Arial"/>
          <w:sz w:val="22"/>
          <w:szCs w:val="22"/>
        </w:rPr>
        <w:t>o SEPG</w:t>
      </w:r>
      <w:r w:rsidRPr="00674055">
        <w:rPr>
          <w:rFonts w:ascii="Arial" w:hAnsi="Arial" w:cs="Arial"/>
          <w:sz w:val="22"/>
          <w:szCs w:val="22"/>
        </w:rPr>
        <w:t xml:space="preserve"> – </w:t>
      </w:r>
      <w:r w:rsidR="00692D76">
        <w:rPr>
          <w:rFonts w:ascii="Arial" w:hAnsi="Arial" w:cs="Arial"/>
          <w:sz w:val="22"/>
          <w:szCs w:val="22"/>
        </w:rPr>
        <w:t xml:space="preserve">Software </w:t>
      </w:r>
      <w:proofErr w:type="spellStart"/>
      <w:r w:rsidR="00692D76">
        <w:rPr>
          <w:rFonts w:ascii="Arial" w:hAnsi="Arial" w:cs="Arial"/>
          <w:sz w:val="22"/>
          <w:szCs w:val="22"/>
        </w:rPr>
        <w:t>Engineer</w:t>
      </w:r>
      <w:proofErr w:type="spellEnd"/>
      <w:r w:rsidR="00692D7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2D76">
        <w:rPr>
          <w:rFonts w:ascii="Arial" w:hAnsi="Arial" w:cs="Arial"/>
          <w:sz w:val="22"/>
          <w:szCs w:val="22"/>
        </w:rPr>
        <w:t>Process</w:t>
      </w:r>
      <w:proofErr w:type="spellEnd"/>
      <w:r w:rsidR="00692D7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2D76">
        <w:rPr>
          <w:rFonts w:ascii="Arial" w:hAnsi="Arial" w:cs="Arial"/>
          <w:sz w:val="22"/>
          <w:szCs w:val="22"/>
        </w:rPr>
        <w:t>Group</w:t>
      </w:r>
      <w:proofErr w:type="spellEnd"/>
      <w:r w:rsidRPr="00674055">
        <w:rPr>
          <w:rFonts w:ascii="Arial" w:hAnsi="Arial" w:cs="Arial"/>
          <w:sz w:val="22"/>
          <w:szCs w:val="22"/>
        </w:rPr>
        <w:t xml:space="preserve"> (</w:t>
      </w:r>
      <w:r w:rsidR="00692D76">
        <w:rPr>
          <w:rFonts w:ascii="Arial" w:hAnsi="Arial" w:cs="Arial"/>
          <w:sz w:val="22"/>
          <w:szCs w:val="22"/>
        </w:rPr>
        <w:t>Grupo de Engenharia de Processo de Software</w:t>
      </w:r>
      <w:r w:rsidRPr="00674055">
        <w:rPr>
          <w:rFonts w:ascii="Arial" w:hAnsi="Arial" w:cs="Arial"/>
          <w:sz w:val="22"/>
          <w:szCs w:val="22"/>
        </w:rPr>
        <w:t>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9"/>
        <w:gridCol w:w="7"/>
        <w:gridCol w:w="843"/>
        <w:gridCol w:w="11"/>
        <w:gridCol w:w="4665"/>
        <w:gridCol w:w="1987"/>
      </w:tblGrid>
      <w:tr w:rsidR="00317BE1" w:rsidRPr="00674055" w14:paraId="1B0773D1" w14:textId="77777777" w:rsidTr="00AD0746">
        <w:trPr>
          <w:trHeight w:val="274"/>
        </w:trPr>
        <w:tc>
          <w:tcPr>
            <w:tcW w:w="156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FF1DC0F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774B09A" w14:textId="77777777" w:rsidR="00317BE1" w:rsidRPr="00674055" w:rsidRDefault="00317BE1" w:rsidP="005D01B2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C95A04D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8AEE49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 w:rsidR="00317BE1" w:rsidRPr="00674055" w14:paraId="40425EF1" w14:textId="77777777" w:rsidTr="00AD0746">
        <w:tc>
          <w:tcPr>
            <w:tcW w:w="1559" w:type="dxa"/>
            <w:tcBorders>
              <w:left w:val="single" w:sz="1" w:space="0" w:color="000000"/>
              <w:bottom w:val="single" w:sz="1" w:space="0" w:color="000000"/>
            </w:tcBorders>
          </w:tcPr>
          <w:p w14:paraId="24D65EE1" w14:textId="77777777" w:rsidR="00317BE1" w:rsidRPr="00674055" w:rsidRDefault="00317BE1" w:rsidP="00AD0746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0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4CCA975B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76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3C5F0CBC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EFB6D49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</w:tr>
      <w:tr w:rsidR="00317BE1" w:rsidRPr="00674055" w14:paraId="7D14120F" w14:textId="77777777" w:rsidTr="00AD0746">
        <w:trPr>
          <w:trHeight w:val="274"/>
        </w:trPr>
        <w:tc>
          <w:tcPr>
            <w:tcW w:w="1566" w:type="dxa"/>
            <w:gridSpan w:val="2"/>
            <w:tcBorders>
              <w:left w:val="single" w:sz="1" w:space="0" w:color="000000"/>
              <w:bottom w:val="single" w:sz="4" w:space="0" w:color="auto"/>
            </w:tcBorders>
          </w:tcPr>
          <w:p w14:paraId="5F1532C2" w14:textId="77777777" w:rsidR="00317BE1" w:rsidRPr="00674055" w:rsidRDefault="00317BE1" w:rsidP="001277AC">
            <w:pPr>
              <w:pStyle w:val="Tabletext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4" w:type="dxa"/>
            <w:gridSpan w:val="2"/>
            <w:tcBorders>
              <w:left w:val="single" w:sz="1" w:space="0" w:color="000000"/>
              <w:bottom w:val="single" w:sz="4" w:space="0" w:color="auto"/>
            </w:tcBorders>
          </w:tcPr>
          <w:p w14:paraId="4CE2B1ED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65" w:type="dxa"/>
            <w:tcBorders>
              <w:left w:val="single" w:sz="1" w:space="0" w:color="000000"/>
              <w:bottom w:val="single" w:sz="4" w:space="0" w:color="auto"/>
            </w:tcBorders>
          </w:tcPr>
          <w:p w14:paraId="37EF8874" w14:textId="77777777" w:rsidR="00317BE1" w:rsidRPr="00674055" w:rsidRDefault="00317BE1" w:rsidP="001277AC">
            <w:pPr>
              <w:pStyle w:val="Tabletext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2F479239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</w:tr>
    </w:tbl>
    <w:p w14:paraId="077D22E0" w14:textId="77777777" w:rsidR="00B407D4" w:rsidRDefault="00317BE1">
      <w:pPr>
        <w:pStyle w:val="conteudo"/>
        <w:jc w:val="center"/>
        <w:rPr>
          <w:rFonts w:cs="Arial"/>
        </w:rPr>
      </w:pPr>
      <w:r>
        <w:rPr>
          <w:sz w:val="24"/>
        </w:rPr>
        <w:br w:type="column"/>
      </w:r>
      <w:r w:rsidR="00B407D4">
        <w:rPr>
          <w:rFonts w:cs="Arial"/>
        </w:rPr>
        <w:lastRenderedPageBreak/>
        <w:t>ÍNDICE</w:t>
      </w:r>
    </w:p>
    <w:p w14:paraId="375686FB" w14:textId="5D625E89" w:rsidR="004A1559" w:rsidRDefault="00B407D4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rFonts w:ascii="Arial" w:hAnsi="Arial" w:cs="Arial"/>
          <w:smallCaps/>
          <w:sz w:val="22"/>
        </w:rPr>
        <w:fldChar w:fldCharType="begin"/>
      </w:r>
      <w:r>
        <w:rPr>
          <w:rFonts w:ascii="Arial" w:hAnsi="Arial" w:cs="Arial"/>
          <w:smallCaps/>
          <w:sz w:val="22"/>
        </w:rPr>
        <w:instrText xml:space="preserve"> TOC \o "1-4" </w:instrText>
      </w:r>
      <w:r>
        <w:rPr>
          <w:rFonts w:ascii="Arial" w:hAnsi="Arial" w:cs="Arial"/>
          <w:smallCaps/>
          <w:sz w:val="22"/>
        </w:rPr>
        <w:fldChar w:fldCharType="separate"/>
      </w:r>
      <w:r w:rsidR="004A1559" w:rsidRPr="00A85AE3">
        <w:rPr>
          <w:rFonts w:eastAsia="Arial" w:cs="Arial"/>
          <w:noProof/>
        </w:rPr>
        <w:t>1.</w:t>
      </w:r>
      <w:r w:rsidR="004A1559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4A1559" w:rsidRPr="00A85AE3">
        <w:rPr>
          <w:rFonts w:eastAsia="Arial" w:cs="Arial"/>
          <w:noProof/>
        </w:rPr>
        <w:t>Introdução</w:t>
      </w:r>
      <w:r w:rsidR="004A1559">
        <w:rPr>
          <w:noProof/>
        </w:rPr>
        <w:tab/>
      </w:r>
      <w:r w:rsidR="004A1559">
        <w:rPr>
          <w:noProof/>
        </w:rPr>
        <w:fldChar w:fldCharType="begin"/>
      </w:r>
      <w:r w:rsidR="004A1559">
        <w:rPr>
          <w:noProof/>
        </w:rPr>
        <w:instrText xml:space="preserve"> PAGEREF _Toc467145326 \h </w:instrText>
      </w:r>
      <w:r w:rsidR="004A1559">
        <w:rPr>
          <w:noProof/>
        </w:rPr>
      </w:r>
      <w:r w:rsidR="004A1559">
        <w:rPr>
          <w:noProof/>
        </w:rPr>
        <w:fldChar w:fldCharType="separate"/>
      </w:r>
      <w:r w:rsidR="004A1559">
        <w:rPr>
          <w:noProof/>
        </w:rPr>
        <w:t>4</w:t>
      </w:r>
      <w:r w:rsidR="004A1559">
        <w:rPr>
          <w:noProof/>
        </w:rPr>
        <w:fldChar w:fldCharType="end"/>
      </w:r>
    </w:p>
    <w:p w14:paraId="0D852999" w14:textId="087D66AB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rFonts w:cs="Arial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Convenções, termos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89980F6" w14:textId="4B8DB78D" w:rsidR="004A1559" w:rsidRDefault="004A1559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iCs/>
          <w:noProof/>
        </w:rPr>
        <w:t>1.1.1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iCs/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3F547EA" w14:textId="1D426747" w:rsidR="004A1559" w:rsidRDefault="004A1559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1.1.2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3D4C116" w14:textId="60400150" w:rsidR="004A1559" w:rsidRDefault="004A1559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85AE3">
        <w:rPr>
          <w:rFonts w:cs="Arial"/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Visão geral do Produto/serviço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400441C" w14:textId="44584B73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rFonts w:cs="Arial"/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94194DB" w14:textId="38D9C5E4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rFonts w:cs="Arial"/>
          <w:noProof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Descrição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3F84F42" w14:textId="5C2670ED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rFonts w:cs="Arial"/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Descrição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054535" w14:textId="4C91CA3F" w:rsidR="004A1559" w:rsidRDefault="004A1559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iCs/>
          <w:noProof/>
        </w:rPr>
        <w:t>2.3.1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iCs/>
          <w:noProof/>
        </w:rPr>
        <w:t>Usuário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D3CDEDE" w14:textId="01E51D74" w:rsidR="004A1559" w:rsidRDefault="004A1559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iCs/>
          <w:noProof/>
        </w:rPr>
        <w:t>2.3.2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iCs/>
          <w:noProof/>
        </w:rPr>
        <w:t>Usuário Policial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3EB19C" w14:textId="0BC3118E" w:rsidR="004A1559" w:rsidRDefault="004A1559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iCs/>
          <w:noProof/>
        </w:rPr>
        <w:t>2.3.3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iCs/>
          <w:noProof/>
        </w:rPr>
        <w:t>Usuário Político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3061AC" w14:textId="4D024BAA" w:rsidR="004A1559" w:rsidRDefault="004A1559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iCs/>
          <w:noProof/>
        </w:rPr>
        <w:t>2.3.4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iCs/>
          <w:noProof/>
        </w:rPr>
        <w:t>Perfil Público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61FDF92" w14:textId="4C077246" w:rsidR="004A1559" w:rsidRDefault="004A1559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85AE3">
        <w:rPr>
          <w:rFonts w:cs="Arial"/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D0C6F2" w14:textId="599D064B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rFonts w:cs="Arial"/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Manter usuário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6D02C4" w14:textId="005D4A6E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[RF01]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Inserir Usuário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C0FCC4E" w14:textId="5AB34C6B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[RF02]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Alterar Usuário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51DA188" w14:textId="170C096E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[RF03]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Excluir Usuário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CAA60A" w14:textId="5BF45BF9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[RF04]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Consultar Usuário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55099FB" w14:textId="449EAA2D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rFonts w:cs="Arial"/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Manter Acidente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3035E9" w14:textId="11236887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[RF05]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Inserir Acidente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490EBB5" w14:textId="182F8B1B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[RF06]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Alterar Acidente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6AF6436" w14:textId="55E3EE47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[RF07]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Excluir Acidente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1A41CD9" w14:textId="6B512C5F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[RF08]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Consultar Acidente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FF37145" w14:textId="4F6E0ADA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rFonts w:cs="Arial"/>
          <w:bCs/>
          <w:noProof/>
        </w:rPr>
        <w:t>3.3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Manter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94D4600" w14:textId="3DF9D7E3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[RF09]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Acidentes de transito segundo o mês da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48330FC" w14:textId="3D1133C1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[RF10]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Acidentes de transito segundo o dia da semana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7FB1C38" w14:textId="1E193864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[RF11]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Acidentes de transito segundo hora da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7768707" w14:textId="70FBFA43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[RF12]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Acidentes de transito segundo tipo e gravidade da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9270CF5" w14:textId="2BCA9907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[RF13]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Pessoas envolvidas em acidentes de transito segundo estado físico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A28DEC3" w14:textId="59D43690" w:rsidR="004A1559" w:rsidRDefault="004A155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A85AE3">
        <w:rPr>
          <w:rFonts w:cs="Arial"/>
          <w:noProof/>
        </w:rPr>
        <w:t>[RF14]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Número de pessoas envolvidas em acidentes segundo o estado da federação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bookmarkStart w:id="0" w:name="_GoBack"/>
      <w:bookmarkEnd w:id="0"/>
    </w:p>
    <w:p w14:paraId="5CF68474" w14:textId="3D998434" w:rsidR="004A1559" w:rsidRDefault="004A1559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85AE3">
        <w:rPr>
          <w:rFonts w:cs="Arial"/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8443705" w14:textId="6DC0CA2B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Funções do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BFFB5B2" w14:textId="6CF7D091" w:rsidR="004A1559" w:rsidRDefault="004A1559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Fornecimento de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BEA69AC" w14:textId="2AEF2CF2" w:rsidR="004A1559" w:rsidRDefault="004A1559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Fornecimento de Manutenção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AE4B6A2" w14:textId="7D44DF8A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bCs/>
          <w:noProof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 xml:space="preserve">Documento </w:t>
      </w:r>
      <w:r w:rsidRPr="00A85AE3">
        <w:rPr>
          <w:bCs/>
          <w:noProof/>
        </w:rPr>
        <w:t>descritivo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33F6C2C" w14:textId="3912ABED" w:rsidR="004A1559" w:rsidRDefault="004A1559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 xml:space="preserve">Disponibilidade </w:t>
      </w:r>
      <w:r w:rsidRPr="00A85AE3">
        <w:rPr>
          <w:bCs/>
          <w:noProof/>
        </w:rPr>
        <w:t>do Documento Descritivo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325AFA0" w14:textId="6C2A8F8D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rFonts w:cs="Arial"/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CF4638" w14:textId="0C2325A6" w:rsidR="004A1559" w:rsidRDefault="004A1559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Clareza nas descrições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5C5BBEA" w14:textId="44B667E2" w:rsidR="004A1559" w:rsidRDefault="004A1559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Modo para daltônicos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DC6FDA9" w14:textId="172D75E6" w:rsidR="004A1559" w:rsidRDefault="004A1559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Zoom para textos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5FE2DB1" w14:textId="16642A17" w:rsidR="004A1559" w:rsidRDefault="004A1559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Identificação de Funções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32B84FE" w14:textId="269EF5C5" w:rsidR="004A1559" w:rsidRDefault="004A1559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Teclas de atalho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799C5C3" w14:textId="522BF1AC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rFonts w:cs="Arial"/>
          <w:noProof/>
        </w:rPr>
        <w:t>4.4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1449A3E" w14:textId="58EB04DB" w:rsidR="004A1559" w:rsidRDefault="004A1559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Backup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FDE032E" w14:textId="6B17844D" w:rsidR="004A1559" w:rsidRDefault="004A1559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A85AE3">
        <w:rPr>
          <w:rFonts w:cs="Arial"/>
          <w:noProof/>
        </w:rPr>
        <w:t>4.5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A85AE3">
        <w:rPr>
          <w:rFonts w:cs="Arial"/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32CE090" w14:textId="44E4859B" w:rsidR="004A1559" w:rsidRDefault="004A1559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Recursos de Segurança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_Toc467145371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233B220" w14:textId="5F78C626" w:rsidR="00B407D4" w:rsidRDefault="00B407D4">
      <w:pPr>
        <w:rPr>
          <w:rFonts w:ascii="Arial" w:hAnsi="Arial" w:cs="Arial"/>
        </w:rPr>
      </w:pPr>
      <w:r>
        <w:rPr>
          <w:rFonts w:ascii="Arial" w:hAnsi="Arial" w:cs="Arial"/>
          <w:smallCaps/>
          <w:sz w:val="22"/>
        </w:rPr>
        <w:fldChar w:fldCharType="end"/>
      </w:r>
    </w:p>
    <w:p w14:paraId="09490DAE" w14:textId="77777777" w:rsidR="00B407D4" w:rsidRDefault="00B407D4">
      <w:pPr>
        <w:rPr>
          <w:rFonts w:ascii="Arial" w:hAnsi="Arial" w:cs="Arial"/>
        </w:rPr>
        <w:sectPr w:rsidR="00B407D4" w:rsidSect="00CD6771">
          <w:headerReference w:type="default" r:id="rId7"/>
          <w:footerReference w:type="default" r:id="rId8"/>
          <w:type w:val="continuous"/>
          <w:pgSz w:w="11906" w:h="16838" w:code="9"/>
          <w:pgMar w:top="1701" w:right="1418" w:bottom="1899" w:left="1418" w:header="720" w:footer="732" w:gutter="0"/>
          <w:cols w:space="720"/>
          <w:titlePg/>
          <w:docGrid w:linePitch="326"/>
        </w:sectPr>
      </w:pPr>
    </w:p>
    <w:p w14:paraId="566BF9F6" w14:textId="77777777" w:rsidR="00B407D4" w:rsidRDefault="00B407D4">
      <w:pPr>
        <w:pStyle w:val="Ttulo1"/>
        <w:rPr>
          <w:rFonts w:eastAsia="Arial" w:cs="Arial"/>
        </w:rPr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62647115"/>
      <w:bookmarkStart w:id="8" w:name="_Toc467145326"/>
      <w:r w:rsidRPr="4DB7F386">
        <w:rPr>
          <w:rFonts w:eastAsia="Arial" w:cs="Arial"/>
        </w:rPr>
        <w:lastRenderedPageBreak/>
        <w:t>Introdução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CCCF42F" w14:textId="36C1A118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Este documento especifica os requisitos do </w:t>
      </w:r>
      <w:r w:rsidR="00BA6673">
        <w:rPr>
          <w:rFonts w:ascii="Arial" w:hAnsi="Arial" w:cs="Arial"/>
          <w:sz w:val="22"/>
        </w:rPr>
        <w:t>s</w:t>
      </w:r>
      <w:r w:rsidR="002B2FC3">
        <w:rPr>
          <w:rFonts w:ascii="Arial" w:hAnsi="Arial" w:cs="Arial"/>
          <w:sz w:val="22"/>
        </w:rPr>
        <w:t xml:space="preserve">istema de </w:t>
      </w:r>
      <w:r w:rsidR="00BA6673">
        <w:rPr>
          <w:rFonts w:ascii="Arial" w:hAnsi="Arial" w:cs="Arial"/>
          <w:sz w:val="22"/>
        </w:rPr>
        <w:t>gerenciamento de acidente</w:t>
      </w:r>
      <w:r w:rsidR="002B2FC3">
        <w:rPr>
          <w:rFonts w:ascii="Arial" w:hAnsi="Arial" w:cs="Arial"/>
          <w:sz w:val="22"/>
        </w:rPr>
        <w:t xml:space="preserve"> </w:t>
      </w:r>
      <w:r w:rsidR="00BA6673">
        <w:rPr>
          <w:rFonts w:ascii="Arial" w:hAnsi="Arial" w:cs="Arial"/>
          <w:sz w:val="22"/>
        </w:rPr>
        <w:t>elaborado</w:t>
      </w:r>
      <w:r w:rsidR="002B2FC3">
        <w:rPr>
          <w:rFonts w:ascii="Arial" w:hAnsi="Arial" w:cs="Arial"/>
          <w:sz w:val="22"/>
        </w:rPr>
        <w:t xml:space="preserve"> para </w:t>
      </w:r>
      <w:r w:rsidR="00BA6673">
        <w:rPr>
          <w:rFonts w:ascii="Arial" w:hAnsi="Arial" w:cs="Arial"/>
          <w:sz w:val="22"/>
        </w:rPr>
        <w:t>Policia Rodoviária</w:t>
      </w:r>
      <w:r w:rsidR="0004270F">
        <w:rPr>
          <w:rFonts w:ascii="Arial" w:hAnsi="Arial" w:cs="Arial"/>
          <w:sz w:val="22"/>
        </w:rPr>
        <w:t xml:space="preserve"> Federal, </w:t>
      </w:r>
      <w:proofErr w:type="spellStart"/>
      <w:r w:rsidR="0004270F">
        <w:rPr>
          <w:rFonts w:ascii="Arial" w:hAnsi="Arial" w:cs="Arial"/>
          <w:sz w:val="22"/>
        </w:rPr>
        <w:t>dora</w:t>
      </w:r>
      <w:proofErr w:type="spellEnd"/>
      <w:r w:rsidR="0004270F">
        <w:rPr>
          <w:rFonts w:ascii="Arial" w:hAnsi="Arial" w:cs="Arial"/>
          <w:sz w:val="22"/>
        </w:rPr>
        <w:t xml:space="preserve"> avante tratada por </w:t>
      </w:r>
      <w:r w:rsidR="00BA6673">
        <w:rPr>
          <w:rFonts w:ascii="Arial" w:hAnsi="Arial" w:cs="Arial"/>
          <w:sz w:val="22"/>
        </w:rPr>
        <w:t>PRF</w:t>
      </w:r>
      <w:r w:rsidR="0004270F">
        <w:rPr>
          <w:rFonts w:ascii="Arial" w:hAnsi="Arial" w:cs="Arial"/>
          <w:sz w:val="22"/>
        </w:rPr>
        <w:t>, com o intuito de fornecer</w:t>
      </w:r>
      <w:r>
        <w:rPr>
          <w:rFonts w:ascii="Arial" w:hAnsi="Arial" w:cs="Arial"/>
          <w:sz w:val="22"/>
        </w:rPr>
        <w:t xml:space="preserve"> aos desenvolvedores as informações necessárias para a execução de seu projeto e implementação, assim como para a realização dos testes e homologação.</w:t>
      </w:r>
    </w:p>
    <w:p w14:paraId="5EE593AE" w14:textId="1A967B2F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</w:t>
      </w:r>
      <w:r w:rsidR="00BA6673">
        <w:rPr>
          <w:rFonts w:ascii="Arial" w:hAnsi="Arial" w:cs="Arial"/>
          <w:sz w:val="22"/>
        </w:rPr>
        <w:t>s</w:t>
      </w:r>
      <w:r w:rsidR="002B2FC3">
        <w:rPr>
          <w:rFonts w:ascii="Arial" w:hAnsi="Arial" w:cs="Arial"/>
          <w:sz w:val="22"/>
        </w:rPr>
        <w:t xml:space="preserve">istema de </w:t>
      </w:r>
      <w:r w:rsidR="00BA6673">
        <w:rPr>
          <w:rFonts w:ascii="Arial" w:hAnsi="Arial" w:cs="Arial"/>
          <w:sz w:val="22"/>
        </w:rPr>
        <w:t>gerenciamento de acidente</w:t>
      </w:r>
      <w:r w:rsidR="002B2FC3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e estão organizadas como descrito abaixo:</w:t>
      </w:r>
      <w:r w:rsidR="00FB10CE">
        <w:rPr>
          <w:rFonts w:ascii="Arial" w:hAnsi="Arial" w:cs="Arial"/>
          <w:sz w:val="22"/>
        </w:rPr>
        <w:t xml:space="preserve"> </w:t>
      </w:r>
    </w:p>
    <w:p w14:paraId="26146103" w14:textId="77777777" w:rsidR="00FB10CE" w:rsidRDefault="00FB10CE">
      <w:pPr>
        <w:rPr>
          <w:rFonts w:ascii="Arial" w:hAnsi="Arial" w:cs="Arial"/>
          <w:sz w:val="22"/>
        </w:rPr>
      </w:pPr>
    </w:p>
    <w:p w14:paraId="6C47407F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2 - Descrição geral do produto/serviço</w:t>
      </w:r>
      <w:r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 w14:paraId="686CA69E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 xml:space="preserve">Seção 3 - Requisitos funcionais: </w:t>
      </w:r>
      <w:r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 w14:paraId="5606DA37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4 - Requisitos não funcionais</w:t>
      </w:r>
      <w:r>
        <w:rPr>
          <w:rFonts w:ascii="Arial" w:hAnsi="Arial" w:cs="Arial"/>
          <w:sz w:val="22"/>
        </w:rPr>
        <w:t>: especifica todos os requisitos não funcionais do produto/serviço, divididos em requisitos de usabilidade, confiabilidad</w:t>
      </w:r>
      <w:r w:rsidR="00181E2C">
        <w:rPr>
          <w:rFonts w:ascii="Arial" w:hAnsi="Arial" w:cs="Arial"/>
          <w:sz w:val="22"/>
        </w:rPr>
        <w:t>e, desempenho, segurança.</w:t>
      </w:r>
    </w:p>
    <w:p w14:paraId="0A204B5C" w14:textId="77777777" w:rsidR="00B407D4" w:rsidRDefault="00B407D4">
      <w:pPr>
        <w:pStyle w:val="Ttulo2"/>
        <w:rPr>
          <w:rFonts w:cs="Arial"/>
        </w:rPr>
      </w:pPr>
      <w:bookmarkStart w:id="9" w:name="_Toc467473441"/>
      <w:bookmarkStart w:id="10" w:name="_Toc467473973"/>
      <w:bookmarkStart w:id="11" w:name="_Toc467477712"/>
      <w:bookmarkStart w:id="12" w:name="_Toc467494866"/>
      <w:bookmarkStart w:id="13" w:name="_Toc467495236"/>
      <w:bookmarkStart w:id="14" w:name="_Toc468086042"/>
      <w:bookmarkStart w:id="15" w:name="_Toc462647116"/>
      <w:bookmarkStart w:id="16" w:name="_Toc467145327"/>
      <w:r>
        <w:rPr>
          <w:rFonts w:cs="Arial"/>
        </w:rPr>
        <w:t xml:space="preserve">Convenções, termos e </w:t>
      </w:r>
      <w:bookmarkEnd w:id="9"/>
      <w:bookmarkEnd w:id="10"/>
      <w:bookmarkEnd w:id="11"/>
      <w:bookmarkEnd w:id="12"/>
      <w:bookmarkEnd w:id="13"/>
      <w:bookmarkEnd w:id="14"/>
      <w:r>
        <w:rPr>
          <w:rFonts w:cs="Arial"/>
        </w:rPr>
        <w:t>abreviações</w:t>
      </w:r>
      <w:bookmarkEnd w:id="15"/>
      <w:bookmarkEnd w:id="16"/>
    </w:p>
    <w:p w14:paraId="46734342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 w14:paraId="459176DA" w14:textId="77777777" w:rsidR="00B407D4" w:rsidRDefault="00B407D4">
      <w:pPr>
        <w:pStyle w:val="Ttulo3"/>
        <w:rPr>
          <w:rFonts w:cs="Arial"/>
          <w:i/>
          <w:iCs/>
          <w:sz w:val="22"/>
        </w:rPr>
      </w:pPr>
      <w:bookmarkStart w:id="17" w:name="_Toc468086043"/>
      <w:bookmarkStart w:id="18" w:name="_Toc462647117"/>
      <w:bookmarkStart w:id="19" w:name="_Toc467145328"/>
      <w:r>
        <w:rPr>
          <w:rFonts w:cs="Arial"/>
          <w:i/>
          <w:iCs/>
          <w:sz w:val="22"/>
        </w:rPr>
        <w:t xml:space="preserve">Identificação dos </w:t>
      </w:r>
      <w:bookmarkEnd w:id="17"/>
      <w:r>
        <w:rPr>
          <w:rFonts w:cs="Arial"/>
          <w:i/>
          <w:iCs/>
          <w:sz w:val="22"/>
        </w:rPr>
        <w:t>Requisitos</w:t>
      </w:r>
      <w:bookmarkEnd w:id="18"/>
      <w:bookmarkEnd w:id="19"/>
    </w:p>
    <w:p w14:paraId="32D07AEA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 w14:paraId="1792AFF4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 identificador de tipo de requisito pode ser: </w:t>
      </w:r>
    </w:p>
    <w:p w14:paraId="4185AAD6" w14:textId="77777777" w:rsidR="00B407D4" w:rsidRDefault="00B407D4">
      <w:pPr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RF – requisito funcional </w:t>
      </w:r>
    </w:p>
    <w:p w14:paraId="33120CE1" w14:textId="77777777" w:rsidR="00B407D4" w:rsidRDefault="00B407D4">
      <w:pPr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RNF – requisito não-funcional</w:t>
      </w:r>
    </w:p>
    <w:p w14:paraId="664AE904" w14:textId="3376FE28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Identificador do requisito é um número, criado </w:t>
      </w:r>
      <w:r w:rsidR="00BA6673">
        <w:rPr>
          <w:rFonts w:ascii="Arial" w:hAnsi="Arial" w:cs="Arial"/>
          <w:sz w:val="22"/>
        </w:rPr>
        <w:t>sequencialmente</w:t>
      </w:r>
      <w:r>
        <w:rPr>
          <w:rFonts w:ascii="Arial" w:hAnsi="Arial" w:cs="Arial"/>
          <w:sz w:val="22"/>
        </w:rPr>
        <w:t>, que determina que aquele requisito é único para um determinado tipo de requisito.</w:t>
      </w:r>
    </w:p>
    <w:p w14:paraId="40196410" w14:textId="77777777" w:rsidR="00DA1981" w:rsidRDefault="00B407D4">
      <w:pPr>
        <w:rPr>
          <w:rFonts w:ascii="Arial" w:hAnsi="Arial" w:cs="Arial"/>
          <w:sz w:val="22"/>
        </w:rPr>
      </w:pPr>
      <w:proofErr w:type="spellStart"/>
      <w:r>
        <w:rPr>
          <w:rFonts w:ascii="Arial" w:hAnsi="Arial" w:cs="Arial"/>
          <w:sz w:val="22"/>
        </w:rPr>
        <w:t>Ex</w:t>
      </w:r>
      <w:proofErr w:type="spellEnd"/>
      <w:r>
        <w:rPr>
          <w:rFonts w:ascii="Arial" w:hAnsi="Arial" w:cs="Arial"/>
          <w:sz w:val="22"/>
        </w:rPr>
        <w:t>: RF001, RF002, RNF001, RNF002.</w:t>
      </w:r>
    </w:p>
    <w:p w14:paraId="4BC141CE" w14:textId="77777777" w:rsidR="00AD0641" w:rsidRDefault="00AD0641">
      <w:pPr>
        <w:rPr>
          <w:rFonts w:ascii="Arial" w:hAnsi="Arial" w:cs="Arial"/>
          <w:sz w:val="22"/>
        </w:rPr>
      </w:pPr>
    </w:p>
    <w:p w14:paraId="10FCA432" w14:textId="77777777" w:rsidR="00AD0641" w:rsidRDefault="00AD0641">
      <w:pPr>
        <w:rPr>
          <w:rFonts w:ascii="Arial" w:hAnsi="Arial" w:cs="Arial"/>
          <w:sz w:val="22"/>
        </w:rPr>
      </w:pPr>
    </w:p>
    <w:p w14:paraId="5280F55D" w14:textId="77777777" w:rsidR="00B407D4" w:rsidRDefault="00B407D4">
      <w:pPr>
        <w:pStyle w:val="Ttulo3"/>
        <w:rPr>
          <w:rFonts w:cs="Arial"/>
          <w:sz w:val="22"/>
        </w:rPr>
      </w:pPr>
      <w:bookmarkStart w:id="20" w:name="_Toc468086044"/>
      <w:bookmarkStart w:id="21" w:name="_Toc462647118"/>
      <w:bookmarkStart w:id="22" w:name="_Toc467145329"/>
      <w:r>
        <w:rPr>
          <w:rFonts w:cs="Arial"/>
          <w:sz w:val="22"/>
        </w:rPr>
        <w:t>Prioridades dos Requisitos</w:t>
      </w:r>
      <w:bookmarkEnd w:id="20"/>
      <w:bookmarkEnd w:id="21"/>
      <w:bookmarkEnd w:id="22"/>
    </w:p>
    <w:p w14:paraId="6963738C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Para estabelecer a prioridade dos requisitos foram </w:t>
      </w:r>
      <w:r w:rsidR="00286B61">
        <w:rPr>
          <w:rFonts w:ascii="Arial" w:hAnsi="Arial" w:cs="Arial"/>
          <w:sz w:val="22"/>
        </w:rPr>
        <w:t>classificados</w:t>
      </w:r>
      <w:r>
        <w:rPr>
          <w:rFonts w:ascii="Arial" w:hAnsi="Arial" w:cs="Arial"/>
          <w:sz w:val="22"/>
        </w:rPr>
        <w:t xml:space="preserve"> </w:t>
      </w:r>
      <w:r w:rsidR="00286B61">
        <w:rPr>
          <w:rFonts w:ascii="Arial" w:hAnsi="Arial" w:cs="Arial"/>
          <w:sz w:val="22"/>
        </w:rPr>
        <w:t>nas seguintes prioridades:</w:t>
      </w:r>
    </w:p>
    <w:p w14:paraId="348FD133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Essencial</w:t>
      </w:r>
      <w:r w:rsidR="00B407D4">
        <w:rPr>
          <w:rFonts w:ascii="Arial" w:hAnsi="Arial" w:cs="Arial"/>
          <w:sz w:val="22"/>
        </w:rPr>
        <w:t xml:space="preserve"> é o requisito sem o qual o sistema não entra em funcionamento. </w:t>
      </w:r>
      <w:r w:rsidR="00286B61">
        <w:rPr>
          <w:rFonts w:ascii="Arial" w:hAnsi="Arial" w:cs="Arial"/>
          <w:sz w:val="22"/>
        </w:rPr>
        <w:t>S</w:t>
      </w:r>
      <w:r w:rsidR="00B407D4">
        <w:rPr>
          <w:rFonts w:ascii="Arial" w:hAnsi="Arial" w:cs="Arial"/>
          <w:sz w:val="22"/>
        </w:rPr>
        <w:t>ão requisitos imprescindíveis, que têm que ser implementados</w:t>
      </w:r>
      <w:r w:rsidR="00286B61">
        <w:rPr>
          <w:rFonts w:ascii="Arial" w:hAnsi="Arial" w:cs="Arial"/>
          <w:sz w:val="22"/>
        </w:rPr>
        <w:t xml:space="preserve"> para um bom funcionamento</w:t>
      </w:r>
      <w:r w:rsidR="00900C7B">
        <w:rPr>
          <w:rFonts w:ascii="Arial" w:hAnsi="Arial" w:cs="Arial"/>
          <w:sz w:val="22"/>
        </w:rPr>
        <w:t xml:space="preserve"> do sistema</w:t>
      </w:r>
      <w:r w:rsidR="00B407D4">
        <w:rPr>
          <w:rFonts w:ascii="Arial" w:hAnsi="Arial" w:cs="Arial"/>
          <w:sz w:val="22"/>
        </w:rPr>
        <w:t>.</w:t>
      </w:r>
    </w:p>
    <w:p w14:paraId="1B1C0D71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Importante</w:t>
      </w:r>
      <w:r w:rsidR="00B407D4">
        <w:rPr>
          <w:rFonts w:ascii="Arial" w:hAnsi="Arial" w:cs="Arial"/>
          <w:sz w:val="22"/>
        </w:rPr>
        <w:t xml:space="preserve"> é o requisito </w:t>
      </w:r>
      <w:r w:rsidR="00286B61">
        <w:rPr>
          <w:rFonts w:ascii="Arial" w:hAnsi="Arial" w:cs="Arial"/>
          <w:sz w:val="22"/>
        </w:rPr>
        <w:t>no</w:t>
      </w:r>
      <w:r w:rsidR="00B407D4">
        <w:rPr>
          <w:rFonts w:ascii="Arial" w:hAnsi="Arial" w:cs="Arial"/>
          <w:sz w:val="22"/>
        </w:rPr>
        <w:t xml:space="preserve"> qual o siste</w:t>
      </w:r>
      <w:r w:rsidR="00900C7B">
        <w:rPr>
          <w:rFonts w:ascii="Arial" w:hAnsi="Arial" w:cs="Arial"/>
          <w:sz w:val="22"/>
        </w:rPr>
        <w:t>ma entra em funcionamento, mas não de</w:t>
      </w:r>
      <w:r w:rsidR="00B407D4">
        <w:rPr>
          <w:rFonts w:ascii="Arial" w:hAnsi="Arial" w:cs="Arial"/>
          <w:sz w:val="22"/>
        </w:rPr>
        <w:t xml:space="preserve"> forma satisfatória</w:t>
      </w:r>
      <w:r w:rsidR="00900C7B">
        <w:rPr>
          <w:rFonts w:ascii="Arial" w:hAnsi="Arial" w:cs="Arial"/>
          <w:sz w:val="22"/>
        </w:rPr>
        <w:t>, como desejado pelo cliente</w:t>
      </w:r>
      <w:r w:rsidR="00B407D4">
        <w:rPr>
          <w:rFonts w:ascii="Arial" w:hAnsi="Arial" w:cs="Arial"/>
          <w:sz w:val="22"/>
        </w:rPr>
        <w:t xml:space="preserve">. </w:t>
      </w:r>
    </w:p>
    <w:p w14:paraId="5166013A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Desejável</w:t>
      </w:r>
      <w:r w:rsidR="00B407D4">
        <w:rPr>
          <w:rFonts w:ascii="Arial" w:hAnsi="Arial" w:cs="Arial"/>
          <w:sz w:val="22"/>
        </w:rPr>
        <w:t xml:space="preserve"> é o requisito que não compromete as funcionalidades básicas do sistema,</w:t>
      </w:r>
      <w:r w:rsidR="00286B61">
        <w:rPr>
          <w:rFonts w:ascii="Arial" w:hAnsi="Arial" w:cs="Arial"/>
          <w:sz w:val="22"/>
        </w:rPr>
        <w:t xml:space="preserve"> e sem estes requisitos o sistema funciona de forma satisfatória</w:t>
      </w:r>
      <w:r w:rsidR="00B407D4">
        <w:rPr>
          <w:rFonts w:ascii="Arial" w:hAnsi="Arial" w:cs="Arial"/>
          <w:sz w:val="22"/>
        </w:rPr>
        <w:t>.</w:t>
      </w:r>
      <w:r w:rsidR="00900C7B">
        <w:rPr>
          <w:rFonts w:ascii="Arial" w:hAnsi="Arial" w:cs="Arial"/>
          <w:sz w:val="22"/>
        </w:rPr>
        <w:t xml:space="preserve"> São r</w:t>
      </w:r>
      <w:r w:rsidR="00B407D4">
        <w:rPr>
          <w:rFonts w:ascii="Arial" w:hAnsi="Arial" w:cs="Arial"/>
          <w:sz w:val="22"/>
        </w:rPr>
        <w:t>equisitos desejáveis</w:t>
      </w:r>
      <w:r w:rsidR="00900C7B">
        <w:rPr>
          <w:rFonts w:ascii="Arial" w:hAnsi="Arial" w:cs="Arial"/>
          <w:sz w:val="22"/>
        </w:rPr>
        <w:t xml:space="preserve"> que por limitações não podem ser implementados, mas posteriormente poderão ser inseridos ao sistema.</w:t>
      </w:r>
    </w:p>
    <w:p w14:paraId="0F3C3D17" w14:textId="77777777" w:rsidR="00B407D4" w:rsidRDefault="00B407D4">
      <w:pPr>
        <w:pStyle w:val="Ttulo1"/>
        <w:rPr>
          <w:rFonts w:cs="Arial"/>
        </w:rPr>
      </w:pPr>
      <w:bookmarkStart w:id="23" w:name="_Hlt467473290"/>
      <w:bookmarkStart w:id="24" w:name="_Toc467473443"/>
      <w:bookmarkStart w:id="25" w:name="_Toc467473975"/>
      <w:bookmarkStart w:id="26" w:name="_Toc467477714"/>
      <w:bookmarkStart w:id="27" w:name="_Toc467494868"/>
      <w:bookmarkStart w:id="28" w:name="_Toc467495238"/>
      <w:bookmarkStart w:id="29" w:name="_Toc468086046"/>
      <w:bookmarkStart w:id="30" w:name="_Toc462647119"/>
      <w:bookmarkStart w:id="31" w:name="_Toc467145330"/>
      <w:bookmarkEnd w:id="23"/>
      <w:r>
        <w:rPr>
          <w:rFonts w:cs="Arial"/>
        </w:rPr>
        <w:lastRenderedPageBreak/>
        <w:t xml:space="preserve">Visão geral do </w:t>
      </w:r>
      <w:bookmarkEnd w:id="24"/>
      <w:bookmarkEnd w:id="25"/>
      <w:bookmarkEnd w:id="26"/>
      <w:bookmarkEnd w:id="27"/>
      <w:bookmarkEnd w:id="28"/>
      <w:bookmarkEnd w:id="29"/>
      <w:r w:rsidR="00900C7B">
        <w:rPr>
          <w:rFonts w:cs="Arial"/>
        </w:rPr>
        <w:t>Produ</w:t>
      </w:r>
      <w:r>
        <w:rPr>
          <w:rFonts w:cs="Arial"/>
        </w:rPr>
        <w:t>to/serviço</w:t>
      </w:r>
      <w:bookmarkEnd w:id="30"/>
      <w:bookmarkEnd w:id="31"/>
    </w:p>
    <w:p w14:paraId="2515FCE6" w14:textId="058448F1" w:rsidR="000F3569" w:rsidRPr="000F3569" w:rsidRDefault="000F3569" w:rsidP="000F3569">
      <w:pPr>
        <w:spacing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Este documento especifica os requisitos do </w:t>
      </w:r>
      <w:r w:rsidR="00540C03">
        <w:rPr>
          <w:rFonts w:ascii="Arial" w:hAnsi="Arial" w:cs="Arial"/>
          <w:sz w:val="22"/>
        </w:rPr>
        <w:t>s</w:t>
      </w:r>
      <w:r w:rsidRPr="000F3569">
        <w:rPr>
          <w:rFonts w:ascii="Arial" w:hAnsi="Arial" w:cs="Arial"/>
          <w:sz w:val="22"/>
        </w:rPr>
        <w:t xml:space="preserve">istema de </w:t>
      </w:r>
      <w:r w:rsidR="00540C03">
        <w:rPr>
          <w:rFonts w:ascii="Arial" w:hAnsi="Arial" w:cs="Arial"/>
          <w:sz w:val="22"/>
        </w:rPr>
        <w:t>gerenciamento de acidente</w:t>
      </w:r>
      <w:r w:rsidRPr="000F3569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f</w:t>
      </w:r>
      <w:r w:rsidRPr="000F3569">
        <w:rPr>
          <w:rFonts w:ascii="Arial" w:hAnsi="Arial" w:cs="Arial"/>
          <w:sz w:val="22"/>
        </w:rPr>
        <w:t>ornecendo aos desenvolvedores as informações necessárias para a execução de seu</w:t>
      </w:r>
      <w:r>
        <w:rPr>
          <w:rFonts w:ascii="Arial" w:hAnsi="Arial" w:cs="Arial"/>
          <w:sz w:val="22"/>
        </w:rPr>
        <w:t xml:space="preserve"> </w:t>
      </w:r>
      <w:r w:rsidRPr="000F3569">
        <w:rPr>
          <w:rFonts w:ascii="Arial" w:hAnsi="Arial" w:cs="Arial"/>
          <w:sz w:val="22"/>
        </w:rPr>
        <w:t>projeto e implementação, assim como para a realização dos testes e homologação.</w:t>
      </w:r>
    </w:p>
    <w:p w14:paraId="685B0720" w14:textId="77777777" w:rsidR="00B407D4" w:rsidRDefault="00B407D4">
      <w:pPr>
        <w:pStyle w:val="Ttulo2"/>
        <w:rPr>
          <w:rFonts w:cs="Arial"/>
        </w:rPr>
      </w:pPr>
      <w:bookmarkStart w:id="32" w:name="_Toc467473444"/>
      <w:bookmarkStart w:id="33" w:name="_Toc467473976"/>
      <w:bookmarkStart w:id="34" w:name="_Toc467477715"/>
      <w:bookmarkStart w:id="35" w:name="_Toc467494869"/>
      <w:bookmarkStart w:id="36" w:name="_Toc467495239"/>
      <w:bookmarkStart w:id="37" w:name="_Toc468086047"/>
      <w:bookmarkStart w:id="38" w:name="_Toc462647120"/>
      <w:bookmarkStart w:id="39" w:name="_Toc467145331"/>
      <w:r>
        <w:rPr>
          <w:rFonts w:cs="Arial"/>
        </w:rPr>
        <w:t>Abrangência e sistemas relacionados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EED0E83" w14:textId="72F850D8" w:rsidR="000F3569" w:rsidRPr="000F3569" w:rsidRDefault="000F3569" w:rsidP="000F3569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Será feito o gerenciamento </w:t>
      </w:r>
      <w:r w:rsidR="00924FA5">
        <w:rPr>
          <w:rFonts w:ascii="Arial" w:hAnsi="Arial" w:cs="Arial"/>
          <w:sz w:val="22"/>
        </w:rPr>
        <w:t>usuários</w:t>
      </w:r>
      <w:r w:rsidRPr="000F3569">
        <w:rPr>
          <w:rFonts w:ascii="Arial" w:hAnsi="Arial" w:cs="Arial"/>
          <w:sz w:val="22"/>
        </w:rPr>
        <w:t>, com diferenciação entre</w:t>
      </w:r>
      <w:r w:rsidR="00D573D4">
        <w:rPr>
          <w:rFonts w:ascii="Arial" w:hAnsi="Arial" w:cs="Arial"/>
          <w:sz w:val="22"/>
        </w:rPr>
        <w:t xml:space="preserve"> Policiais a nível de Agente e Agente Operacional, Políticos a nível de Municipal, Estadual e Federal e População em geral</w:t>
      </w:r>
      <w:r w:rsidRPr="000B2E80">
        <w:rPr>
          <w:rFonts w:ascii="Arial" w:hAnsi="Arial" w:cs="Arial"/>
          <w:sz w:val="22"/>
        </w:rPr>
        <w:t>.</w:t>
      </w:r>
      <w:r w:rsidRPr="000F3569">
        <w:rPr>
          <w:rFonts w:ascii="Arial" w:hAnsi="Arial" w:cs="Arial"/>
          <w:sz w:val="22"/>
        </w:rPr>
        <w:t xml:space="preserve"> </w:t>
      </w:r>
      <w:r w:rsidR="004848AC">
        <w:rPr>
          <w:rFonts w:ascii="Arial" w:hAnsi="Arial" w:cs="Arial"/>
          <w:sz w:val="22"/>
        </w:rPr>
        <w:t>D</w:t>
      </w:r>
      <w:r w:rsidRPr="000F3569">
        <w:rPr>
          <w:rFonts w:ascii="Arial" w:hAnsi="Arial" w:cs="Arial"/>
          <w:sz w:val="22"/>
        </w:rPr>
        <w:t>everá ser registrado os dados pessoais, como nome, endereço, data de nascimento e os números dos documentos do RG e CPF</w:t>
      </w:r>
      <w:r w:rsidR="00664B73">
        <w:rPr>
          <w:rFonts w:ascii="Arial" w:hAnsi="Arial" w:cs="Arial"/>
          <w:b/>
          <w:sz w:val="22"/>
        </w:rPr>
        <w:t>.</w:t>
      </w:r>
      <w:r w:rsidR="004848AC">
        <w:rPr>
          <w:rFonts w:ascii="Arial" w:hAnsi="Arial" w:cs="Arial"/>
          <w:b/>
          <w:sz w:val="22"/>
        </w:rPr>
        <w:t xml:space="preserve"> </w:t>
      </w:r>
      <w:r w:rsidRPr="000F3569">
        <w:rPr>
          <w:rFonts w:ascii="Arial" w:hAnsi="Arial" w:cs="Arial"/>
          <w:sz w:val="22"/>
        </w:rPr>
        <w:t xml:space="preserve">Outra característica será o gerenciamento </w:t>
      </w:r>
      <w:r w:rsidR="00E765AF">
        <w:rPr>
          <w:rFonts w:ascii="Arial" w:hAnsi="Arial" w:cs="Arial"/>
          <w:sz w:val="22"/>
        </w:rPr>
        <w:t xml:space="preserve">de </w:t>
      </w:r>
      <w:r w:rsidR="004848AC">
        <w:rPr>
          <w:rFonts w:ascii="Arial" w:hAnsi="Arial" w:cs="Arial"/>
          <w:sz w:val="22"/>
        </w:rPr>
        <w:t>acidentes, onde deverá ser possível o cadastro de acidentes conforme o período no qual o acidente ocorreu em um trecho de uma rodovia</w:t>
      </w:r>
      <w:r w:rsidR="0092586E">
        <w:rPr>
          <w:rFonts w:ascii="Arial" w:hAnsi="Arial" w:cs="Arial"/>
          <w:sz w:val="22"/>
        </w:rPr>
        <w:t>.</w:t>
      </w:r>
    </w:p>
    <w:p w14:paraId="03F45747" w14:textId="2DC589A0" w:rsidR="000F3569" w:rsidRPr="000F3569" w:rsidRDefault="000F3569" w:rsidP="000F3569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Também </w:t>
      </w:r>
      <w:r w:rsidR="004848AC">
        <w:rPr>
          <w:rFonts w:ascii="Arial" w:hAnsi="Arial" w:cs="Arial"/>
          <w:sz w:val="22"/>
        </w:rPr>
        <w:t>deverá ser feito a exibição dos dados co</w:t>
      </w:r>
      <w:r w:rsidR="00540C03">
        <w:rPr>
          <w:rFonts w:ascii="Arial" w:hAnsi="Arial" w:cs="Arial"/>
          <w:sz w:val="22"/>
        </w:rPr>
        <w:t xml:space="preserve">letados, por relatórios. </w:t>
      </w:r>
    </w:p>
    <w:p w14:paraId="0A896777" w14:textId="1E65C72C" w:rsidR="00B407D4" w:rsidRDefault="00B407D4">
      <w:pPr>
        <w:pStyle w:val="Ttulo2"/>
        <w:rPr>
          <w:rFonts w:cs="Arial"/>
        </w:rPr>
      </w:pPr>
      <w:bookmarkStart w:id="40" w:name="_Toc462647121"/>
      <w:bookmarkStart w:id="41" w:name="_Toc467473445"/>
      <w:bookmarkStart w:id="42" w:name="_Toc467473977"/>
      <w:bookmarkStart w:id="43" w:name="_Toc467477716"/>
      <w:bookmarkStart w:id="44" w:name="_Toc467494870"/>
      <w:bookmarkStart w:id="45" w:name="_Toc467495240"/>
      <w:bookmarkStart w:id="46" w:name="_Toc468086048"/>
      <w:bookmarkStart w:id="47" w:name="_Toc467145332"/>
      <w:r>
        <w:rPr>
          <w:rFonts w:cs="Arial"/>
        </w:rPr>
        <w:t xml:space="preserve">Descrição do </w:t>
      </w:r>
      <w:bookmarkEnd w:id="40"/>
      <w:r w:rsidR="00540C03">
        <w:rPr>
          <w:rFonts w:cs="Arial"/>
        </w:rPr>
        <w:t>sistema</w:t>
      </w:r>
      <w:bookmarkEnd w:id="47"/>
    </w:p>
    <w:p w14:paraId="02DB9E69" w14:textId="2DF5EAA1" w:rsidR="00312C5B" w:rsidRPr="00312C5B" w:rsidRDefault="00312C5B" w:rsidP="003E71BF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312C5B">
        <w:rPr>
          <w:rFonts w:ascii="Arial" w:hAnsi="Arial" w:cs="Arial"/>
          <w:sz w:val="22"/>
        </w:rPr>
        <w:t xml:space="preserve">O Sistema de </w:t>
      </w:r>
      <w:r w:rsidR="00540C03">
        <w:rPr>
          <w:rFonts w:ascii="Arial" w:hAnsi="Arial" w:cs="Arial"/>
          <w:sz w:val="22"/>
        </w:rPr>
        <w:t>gerenciamento</w:t>
      </w:r>
      <w:r w:rsidR="000A19F8">
        <w:rPr>
          <w:rFonts w:ascii="Arial" w:hAnsi="Arial" w:cs="Arial"/>
          <w:sz w:val="22"/>
        </w:rPr>
        <w:t xml:space="preserve"> </w:t>
      </w:r>
      <w:r w:rsidR="00540C03">
        <w:rPr>
          <w:rFonts w:ascii="Arial" w:hAnsi="Arial" w:cs="Arial"/>
          <w:sz w:val="22"/>
        </w:rPr>
        <w:t>de acidente</w:t>
      </w:r>
      <w:r w:rsidRPr="00312C5B">
        <w:rPr>
          <w:rFonts w:ascii="Arial" w:hAnsi="Arial" w:cs="Arial"/>
          <w:sz w:val="22"/>
        </w:rPr>
        <w:t xml:space="preserve"> tem como objetivo principal </w:t>
      </w:r>
      <w:r w:rsidR="00540C03">
        <w:rPr>
          <w:rFonts w:ascii="Arial" w:hAnsi="Arial" w:cs="Arial"/>
          <w:sz w:val="22"/>
        </w:rPr>
        <w:t>exibir relatórios das informações coletadas a partir dos acidentes ocorridos nas rodovias federais do Brasil, previamente cadastrado no sistema pelos usuários de perfil policial</w:t>
      </w:r>
      <w:r w:rsidRPr="00312C5B">
        <w:rPr>
          <w:rFonts w:ascii="Arial" w:hAnsi="Arial" w:cs="Arial"/>
          <w:sz w:val="22"/>
        </w:rPr>
        <w:t>.</w:t>
      </w:r>
    </w:p>
    <w:p w14:paraId="37A61652" w14:textId="77777777" w:rsidR="00B407D4" w:rsidRDefault="00B407D4">
      <w:pPr>
        <w:pStyle w:val="Ttulo2"/>
        <w:rPr>
          <w:rFonts w:cs="Arial"/>
        </w:rPr>
      </w:pPr>
      <w:bookmarkStart w:id="48" w:name="_Toc462647122"/>
      <w:bookmarkStart w:id="49" w:name="_Toc467145333"/>
      <w:r>
        <w:rPr>
          <w:rFonts w:cs="Arial"/>
        </w:rPr>
        <w:t>Descrição dos usuários</w:t>
      </w:r>
      <w:bookmarkEnd w:id="41"/>
      <w:bookmarkEnd w:id="42"/>
      <w:bookmarkEnd w:id="43"/>
      <w:bookmarkEnd w:id="44"/>
      <w:bookmarkEnd w:id="45"/>
      <w:bookmarkEnd w:id="46"/>
      <w:bookmarkEnd w:id="48"/>
      <w:bookmarkEnd w:id="49"/>
    </w:p>
    <w:p w14:paraId="74309680" w14:textId="6C02D8A8" w:rsidR="00C453AF" w:rsidRPr="007E073E" w:rsidRDefault="00C453AF" w:rsidP="00C453AF">
      <w:pPr>
        <w:rPr>
          <w:rFonts w:ascii="Arial" w:hAnsi="Arial" w:cs="Arial"/>
          <w:sz w:val="22"/>
          <w:szCs w:val="22"/>
        </w:rPr>
      </w:pPr>
      <w:r w:rsidRPr="007E073E">
        <w:rPr>
          <w:rFonts w:ascii="Arial" w:hAnsi="Arial" w:cs="Arial"/>
          <w:sz w:val="22"/>
          <w:szCs w:val="22"/>
        </w:rPr>
        <w:t>Os usuários do sistema serão subdivididos por perfis de usuário onde cada usuário deve</w:t>
      </w:r>
      <w:r w:rsidR="007E073E" w:rsidRPr="007E073E">
        <w:rPr>
          <w:rFonts w:ascii="Arial" w:hAnsi="Arial" w:cs="Arial"/>
          <w:sz w:val="22"/>
          <w:szCs w:val="22"/>
        </w:rPr>
        <w:t xml:space="preserve"> ser atrelado a um perfil para poder usufruir das funcionalidades do programa.</w:t>
      </w:r>
    </w:p>
    <w:p w14:paraId="47804B20" w14:textId="65142A94" w:rsidR="00312C5B" w:rsidRDefault="00A6111D" w:rsidP="00312C5B">
      <w:pPr>
        <w:pStyle w:val="Ttulo3"/>
        <w:rPr>
          <w:rFonts w:cs="Arial"/>
          <w:iCs/>
          <w:sz w:val="22"/>
        </w:rPr>
      </w:pPr>
      <w:bookmarkStart w:id="50" w:name="_Toc462647123"/>
      <w:bookmarkStart w:id="51" w:name="_Ref471361536"/>
      <w:bookmarkStart w:id="52" w:name="_Toc467145334"/>
      <w:r>
        <w:rPr>
          <w:rFonts w:cs="Arial"/>
          <w:iCs/>
          <w:sz w:val="22"/>
        </w:rPr>
        <w:t>Usuário</w:t>
      </w:r>
      <w:r w:rsidR="00312C5B">
        <w:rPr>
          <w:rFonts w:cs="Arial"/>
          <w:iCs/>
          <w:sz w:val="22"/>
        </w:rPr>
        <w:t xml:space="preserve"> Administrador</w:t>
      </w:r>
      <w:bookmarkEnd w:id="50"/>
      <w:bookmarkEnd w:id="52"/>
    </w:p>
    <w:p w14:paraId="5535C0FA" w14:textId="5F3A681F" w:rsidR="00312C5B" w:rsidRPr="00DA1981" w:rsidRDefault="00312C5B" w:rsidP="00312C5B">
      <w:pPr>
        <w:rPr>
          <w:rFonts w:ascii="Arial" w:hAnsi="Arial" w:cs="Arial"/>
          <w:sz w:val="22"/>
        </w:rPr>
      </w:pPr>
      <w:r w:rsidRPr="00DA1981">
        <w:rPr>
          <w:rFonts w:ascii="Arial" w:hAnsi="Arial" w:cs="Arial"/>
          <w:sz w:val="22"/>
        </w:rPr>
        <w:t xml:space="preserve">Único </w:t>
      </w:r>
      <w:r w:rsidR="007E073E">
        <w:rPr>
          <w:rFonts w:ascii="Arial" w:hAnsi="Arial" w:cs="Arial"/>
          <w:sz w:val="22"/>
        </w:rPr>
        <w:t>perfil</w:t>
      </w:r>
      <w:r w:rsidRPr="00DA1981">
        <w:rPr>
          <w:rFonts w:ascii="Arial" w:hAnsi="Arial" w:cs="Arial"/>
          <w:sz w:val="22"/>
        </w:rPr>
        <w:t xml:space="preserve"> capaz de executar todas funções do sistema</w:t>
      </w:r>
      <w:r w:rsidR="00FA5ABB">
        <w:rPr>
          <w:rFonts w:ascii="Arial" w:hAnsi="Arial" w:cs="Arial"/>
          <w:sz w:val="22"/>
        </w:rPr>
        <w:t>.</w:t>
      </w:r>
    </w:p>
    <w:p w14:paraId="389B279F" w14:textId="60873C1A" w:rsidR="0016049B" w:rsidRDefault="00A6111D" w:rsidP="007A11C2">
      <w:pPr>
        <w:pStyle w:val="Ttulo3"/>
        <w:rPr>
          <w:rFonts w:cs="Arial"/>
          <w:iCs/>
          <w:sz w:val="22"/>
        </w:rPr>
      </w:pPr>
      <w:bookmarkStart w:id="53" w:name="_Toc462647124"/>
      <w:bookmarkStart w:id="54" w:name="_Toc467145335"/>
      <w:r>
        <w:rPr>
          <w:rFonts w:cs="Arial"/>
          <w:iCs/>
          <w:sz w:val="22"/>
        </w:rPr>
        <w:t>Usuário</w:t>
      </w:r>
      <w:r w:rsidR="0016049B" w:rsidRPr="00312C5B">
        <w:rPr>
          <w:rFonts w:cs="Arial"/>
          <w:iCs/>
          <w:sz w:val="22"/>
        </w:rPr>
        <w:t xml:space="preserve"> </w:t>
      </w:r>
      <w:bookmarkEnd w:id="53"/>
      <w:r>
        <w:rPr>
          <w:rFonts w:cs="Arial"/>
          <w:iCs/>
          <w:sz w:val="22"/>
        </w:rPr>
        <w:t>Policial</w:t>
      </w:r>
      <w:bookmarkEnd w:id="54"/>
    </w:p>
    <w:p w14:paraId="41B84852" w14:textId="5DA20501" w:rsidR="0086263B" w:rsidRPr="00D62D92" w:rsidRDefault="007E073E" w:rsidP="008626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Perfil</w:t>
      </w:r>
      <w:r w:rsidR="009F4E3E" w:rsidRPr="009F4E3E">
        <w:rPr>
          <w:rFonts w:ascii="Arial" w:hAnsi="Arial" w:cs="Arial"/>
          <w:sz w:val="22"/>
          <w:szCs w:val="22"/>
        </w:rPr>
        <w:t xml:space="preserve"> capaz de executar</w:t>
      </w:r>
      <w:r w:rsidR="00986725">
        <w:rPr>
          <w:rFonts w:ascii="Arial" w:hAnsi="Arial" w:cs="Arial"/>
          <w:sz w:val="22"/>
          <w:szCs w:val="22"/>
        </w:rPr>
        <w:t xml:space="preserve"> as seguintes funcionalidades</w:t>
      </w:r>
      <w:r w:rsidR="009F4E3E" w:rsidRPr="009F4E3E">
        <w:rPr>
          <w:rFonts w:ascii="Arial" w:hAnsi="Arial" w:cs="Arial"/>
          <w:sz w:val="22"/>
          <w:szCs w:val="22"/>
        </w:rPr>
        <w:t xml:space="preserve"> </w:t>
      </w:r>
      <w:r w:rsidR="00986725">
        <w:rPr>
          <w:rFonts w:ascii="Arial" w:hAnsi="Arial" w:cs="Arial"/>
          <w:sz w:val="22"/>
          <w:szCs w:val="22"/>
        </w:rPr>
        <w:t>do sistema.</w:t>
      </w:r>
      <w:r w:rsidR="00266C03">
        <w:rPr>
          <w:rFonts w:ascii="Arial" w:hAnsi="Arial" w:cs="Arial"/>
          <w:sz w:val="22"/>
          <w:szCs w:val="22"/>
        </w:rPr>
        <w:t xml:space="preserve"> </w:t>
      </w:r>
      <w:r w:rsidR="00C453AF">
        <w:rPr>
          <w:rFonts w:ascii="Arial" w:hAnsi="Arial" w:cs="Arial"/>
          <w:sz w:val="22"/>
          <w:szCs w:val="22"/>
        </w:rPr>
        <w:t>Inserir, consultar e alterar acidente</w:t>
      </w:r>
      <w:r w:rsidR="00A6111D">
        <w:rPr>
          <w:rFonts w:ascii="Arial" w:hAnsi="Arial" w:cs="Arial"/>
          <w:sz w:val="22"/>
          <w:szCs w:val="22"/>
        </w:rPr>
        <w:t>, trecho</w:t>
      </w:r>
      <w:r w:rsidR="00C453AF">
        <w:rPr>
          <w:rFonts w:ascii="Arial" w:hAnsi="Arial" w:cs="Arial"/>
          <w:sz w:val="22"/>
          <w:szCs w:val="22"/>
        </w:rPr>
        <w:t xml:space="preserve"> e período, bem como </w:t>
      </w:r>
      <w:r w:rsidR="00452DF6">
        <w:rPr>
          <w:rFonts w:ascii="Arial" w:hAnsi="Arial" w:cs="Arial"/>
          <w:sz w:val="22"/>
          <w:szCs w:val="22"/>
        </w:rPr>
        <w:t>as funcionalidade</w:t>
      </w:r>
      <w:r w:rsidR="00A6111D">
        <w:rPr>
          <w:rFonts w:ascii="Arial" w:hAnsi="Arial" w:cs="Arial"/>
          <w:sz w:val="22"/>
          <w:szCs w:val="22"/>
        </w:rPr>
        <w:t>s</w:t>
      </w:r>
      <w:r w:rsidR="00452DF6">
        <w:rPr>
          <w:rFonts w:ascii="Arial" w:hAnsi="Arial" w:cs="Arial"/>
          <w:sz w:val="22"/>
          <w:szCs w:val="22"/>
        </w:rPr>
        <w:t xml:space="preserve"> referentes ao perfil público</w:t>
      </w:r>
      <w:r w:rsidR="00A6111D">
        <w:rPr>
          <w:rFonts w:ascii="Arial" w:hAnsi="Arial" w:cs="Arial"/>
          <w:sz w:val="22"/>
          <w:szCs w:val="22"/>
        </w:rPr>
        <w:t xml:space="preserve"> </w:t>
      </w:r>
      <w:r w:rsidR="00C41905">
        <w:rPr>
          <w:rFonts w:ascii="Arial" w:hAnsi="Arial" w:cs="Arial"/>
          <w:sz w:val="22"/>
          <w:szCs w:val="22"/>
        </w:rPr>
        <w:t>e os seguintes relatórios: [RF09], [RF10], [RF11</w:t>
      </w:r>
      <w:r w:rsidR="00A6111D">
        <w:rPr>
          <w:rFonts w:ascii="Arial" w:hAnsi="Arial" w:cs="Arial"/>
          <w:sz w:val="22"/>
          <w:szCs w:val="22"/>
        </w:rPr>
        <w:t>]</w:t>
      </w:r>
      <w:r w:rsidR="00C453AF">
        <w:rPr>
          <w:rFonts w:ascii="Arial" w:hAnsi="Arial" w:cs="Arial"/>
          <w:sz w:val="22"/>
          <w:szCs w:val="22"/>
        </w:rPr>
        <w:t>.</w:t>
      </w:r>
    </w:p>
    <w:p w14:paraId="7AC67D11" w14:textId="51BDE9ED" w:rsidR="00C453AF" w:rsidRDefault="00A6111D" w:rsidP="00C453AF">
      <w:pPr>
        <w:pStyle w:val="Ttulo3"/>
        <w:rPr>
          <w:rFonts w:cs="Arial"/>
          <w:iCs/>
          <w:sz w:val="22"/>
        </w:rPr>
      </w:pPr>
      <w:bookmarkStart w:id="55" w:name="_Toc462647126"/>
      <w:bookmarkStart w:id="56" w:name="_Toc467145336"/>
      <w:r>
        <w:rPr>
          <w:rFonts w:cs="Arial"/>
          <w:iCs/>
          <w:sz w:val="22"/>
        </w:rPr>
        <w:t>Usuário</w:t>
      </w:r>
      <w:r w:rsidR="00F10FB1">
        <w:rPr>
          <w:rFonts w:cs="Arial"/>
          <w:iCs/>
          <w:sz w:val="22"/>
        </w:rPr>
        <w:t xml:space="preserve"> </w:t>
      </w:r>
      <w:bookmarkEnd w:id="55"/>
      <w:r w:rsidR="007E073E">
        <w:rPr>
          <w:rFonts w:cs="Arial"/>
          <w:iCs/>
          <w:sz w:val="22"/>
        </w:rPr>
        <w:t>Polí</w:t>
      </w:r>
      <w:r w:rsidR="00C453AF">
        <w:rPr>
          <w:rFonts w:cs="Arial"/>
          <w:iCs/>
          <w:sz w:val="22"/>
        </w:rPr>
        <w:t>tico</w:t>
      </w:r>
      <w:bookmarkEnd w:id="56"/>
      <w:r w:rsidR="00C453AF">
        <w:rPr>
          <w:rFonts w:cs="Arial"/>
          <w:iCs/>
          <w:sz w:val="22"/>
        </w:rPr>
        <w:t xml:space="preserve"> </w:t>
      </w:r>
    </w:p>
    <w:p w14:paraId="7DBBD786" w14:textId="1ED63C20" w:rsidR="00C453AF" w:rsidRPr="00A6111D" w:rsidRDefault="007E073E" w:rsidP="00A6111D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</w:t>
      </w:r>
      <w:r w:rsidR="002847A7">
        <w:rPr>
          <w:rFonts w:ascii="Arial" w:hAnsi="Arial" w:cs="Arial"/>
          <w:sz w:val="22"/>
        </w:rPr>
        <w:t xml:space="preserve"> capaz de </w:t>
      </w:r>
      <w:r w:rsidR="00C453AF">
        <w:rPr>
          <w:rFonts w:ascii="Arial" w:hAnsi="Arial" w:cs="Arial"/>
          <w:sz w:val="22"/>
        </w:rPr>
        <w:t>realizar as consultas gerais, que podem ser realizadas por usuário de perfil Público, bem como</w:t>
      </w:r>
      <w:r w:rsidR="00A6111D">
        <w:rPr>
          <w:rFonts w:ascii="Arial" w:hAnsi="Arial" w:cs="Arial"/>
          <w:sz w:val="22"/>
        </w:rPr>
        <w:t xml:space="preserve"> os relatórios [RF</w:t>
      </w:r>
      <w:r w:rsidR="00C41905">
        <w:rPr>
          <w:rFonts w:ascii="Arial" w:hAnsi="Arial" w:cs="Arial"/>
          <w:sz w:val="22"/>
        </w:rPr>
        <w:t>09], [RF10], [RF11</w:t>
      </w:r>
      <w:r w:rsidR="00A6111D">
        <w:rPr>
          <w:rFonts w:ascii="Arial" w:hAnsi="Arial" w:cs="Arial"/>
          <w:sz w:val="22"/>
        </w:rPr>
        <w:t>]</w:t>
      </w:r>
      <w:r w:rsidR="00C41905">
        <w:rPr>
          <w:rFonts w:ascii="Arial" w:hAnsi="Arial" w:cs="Arial"/>
          <w:sz w:val="22"/>
        </w:rPr>
        <w:t>, [RF12], [RF13]</w:t>
      </w:r>
      <w:r w:rsidR="00F25195">
        <w:rPr>
          <w:rFonts w:ascii="Arial" w:hAnsi="Arial" w:cs="Arial"/>
          <w:sz w:val="22"/>
        </w:rPr>
        <w:t>.</w:t>
      </w:r>
    </w:p>
    <w:p w14:paraId="53D81509" w14:textId="534B248B" w:rsidR="00F25195" w:rsidRDefault="00883B45" w:rsidP="00312C5B">
      <w:pPr>
        <w:pStyle w:val="Ttulo3"/>
        <w:rPr>
          <w:rFonts w:cs="Arial"/>
          <w:iCs/>
          <w:sz w:val="22"/>
        </w:rPr>
      </w:pPr>
      <w:bookmarkStart w:id="57" w:name="_Toc462647127"/>
      <w:bookmarkStart w:id="58" w:name="_Toc467145337"/>
      <w:r>
        <w:rPr>
          <w:rFonts w:cs="Arial"/>
          <w:iCs/>
          <w:sz w:val="22"/>
        </w:rPr>
        <w:t>Perfil</w:t>
      </w:r>
      <w:r w:rsidR="00F10FB1">
        <w:rPr>
          <w:rFonts w:cs="Arial"/>
          <w:iCs/>
          <w:sz w:val="22"/>
        </w:rPr>
        <w:t xml:space="preserve"> </w:t>
      </w:r>
      <w:bookmarkEnd w:id="57"/>
      <w:r>
        <w:rPr>
          <w:rFonts w:cs="Arial"/>
          <w:iCs/>
          <w:sz w:val="22"/>
        </w:rPr>
        <w:t>Público</w:t>
      </w:r>
      <w:bookmarkEnd w:id="58"/>
    </w:p>
    <w:p w14:paraId="431AB2FB" w14:textId="2BA6F120" w:rsidR="00323124" w:rsidRDefault="00883B45" w:rsidP="00E9476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</w:t>
      </w:r>
      <w:r w:rsidR="00D14533">
        <w:rPr>
          <w:rFonts w:ascii="Arial" w:hAnsi="Arial" w:cs="Arial"/>
          <w:sz w:val="22"/>
        </w:rPr>
        <w:t xml:space="preserve"> default do sistema, atribuído para qualquer usuário antes que se faça o </w:t>
      </w:r>
      <w:proofErr w:type="spellStart"/>
      <w:r w:rsidR="00D14533">
        <w:rPr>
          <w:rFonts w:ascii="Arial" w:hAnsi="Arial" w:cs="Arial"/>
          <w:sz w:val="22"/>
        </w:rPr>
        <w:t>login</w:t>
      </w:r>
      <w:proofErr w:type="spellEnd"/>
      <w:r w:rsidR="00D14533">
        <w:rPr>
          <w:rFonts w:ascii="Arial" w:hAnsi="Arial" w:cs="Arial"/>
          <w:sz w:val="22"/>
        </w:rPr>
        <w:t>,</w:t>
      </w:r>
      <w:r w:rsidR="00E94765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capaz de realizar</w:t>
      </w:r>
      <w:r w:rsidR="00A6111D">
        <w:rPr>
          <w:rFonts w:ascii="Arial" w:hAnsi="Arial" w:cs="Arial"/>
          <w:sz w:val="22"/>
        </w:rPr>
        <w:t xml:space="preserve"> o seguinte relatório [RF</w:t>
      </w:r>
      <w:r w:rsidR="00C41905">
        <w:rPr>
          <w:rFonts w:ascii="Arial" w:hAnsi="Arial" w:cs="Arial"/>
          <w:sz w:val="22"/>
        </w:rPr>
        <w:t>14</w:t>
      </w:r>
      <w:r w:rsidR="00A6111D">
        <w:rPr>
          <w:rFonts w:ascii="Arial" w:hAnsi="Arial" w:cs="Arial"/>
          <w:sz w:val="22"/>
        </w:rPr>
        <w:t>]</w:t>
      </w:r>
      <w:r w:rsidR="00323124">
        <w:rPr>
          <w:rFonts w:ascii="Arial" w:hAnsi="Arial" w:cs="Arial"/>
          <w:sz w:val="22"/>
        </w:rPr>
        <w:t>.</w:t>
      </w:r>
      <w:r w:rsidR="00D14533">
        <w:rPr>
          <w:rFonts w:ascii="Arial" w:hAnsi="Arial" w:cs="Arial"/>
          <w:sz w:val="22"/>
        </w:rPr>
        <w:t xml:space="preserve"> </w:t>
      </w:r>
    </w:p>
    <w:p w14:paraId="54BF18FF" w14:textId="77777777" w:rsidR="00323124" w:rsidRPr="00E94765" w:rsidRDefault="00323124" w:rsidP="00E94765"/>
    <w:p w14:paraId="2266345B" w14:textId="77777777" w:rsidR="00B407D4" w:rsidRDefault="00312C5B">
      <w:pPr>
        <w:pStyle w:val="Ttulo1"/>
        <w:rPr>
          <w:rFonts w:cs="Arial"/>
        </w:rPr>
      </w:pPr>
      <w:bookmarkStart w:id="59" w:name="_Toc467473449"/>
      <w:bookmarkStart w:id="60" w:name="_Toc467473981"/>
      <w:bookmarkStart w:id="61" w:name="_Toc467477720"/>
      <w:bookmarkStart w:id="62" w:name="_Toc467494874"/>
      <w:bookmarkStart w:id="63" w:name="_Toc467495244"/>
      <w:bookmarkStart w:id="64" w:name="_Toc468086052"/>
      <w:bookmarkStart w:id="65" w:name="_Toc462647129"/>
      <w:bookmarkStart w:id="66" w:name="_Toc467145338"/>
      <w:r>
        <w:rPr>
          <w:rFonts w:cs="Arial"/>
        </w:rPr>
        <w:t xml:space="preserve">Requisitos </w:t>
      </w:r>
      <w:bookmarkEnd w:id="51"/>
      <w:bookmarkEnd w:id="59"/>
      <w:bookmarkEnd w:id="60"/>
      <w:bookmarkEnd w:id="61"/>
      <w:bookmarkEnd w:id="62"/>
      <w:bookmarkEnd w:id="63"/>
      <w:bookmarkEnd w:id="64"/>
      <w:r w:rsidR="00221A3E">
        <w:rPr>
          <w:rFonts w:cs="Arial"/>
        </w:rPr>
        <w:t>funcionais</w:t>
      </w:r>
      <w:bookmarkEnd w:id="65"/>
      <w:bookmarkEnd w:id="66"/>
    </w:p>
    <w:p w14:paraId="2FF3F7CB" w14:textId="4AB1FC59" w:rsidR="00B407D4" w:rsidRDefault="00EE5EBB">
      <w:pPr>
        <w:pStyle w:val="Ttulo2"/>
        <w:rPr>
          <w:rFonts w:cs="Arial"/>
        </w:rPr>
      </w:pPr>
      <w:bookmarkStart w:id="67" w:name="_Toc462647130"/>
      <w:bookmarkStart w:id="68" w:name="_Toc467145339"/>
      <w:r>
        <w:rPr>
          <w:rFonts w:cs="Arial"/>
        </w:rPr>
        <w:t xml:space="preserve">Manter usuário </w:t>
      </w:r>
      <w:bookmarkEnd w:id="67"/>
      <w:r w:rsidR="00E87A91">
        <w:rPr>
          <w:rFonts w:cs="Arial"/>
        </w:rPr>
        <w:t>Sistema</w:t>
      </w:r>
      <w:bookmarkEnd w:id="68"/>
    </w:p>
    <w:p w14:paraId="622E8A9A" w14:textId="77777777" w:rsidR="00B407D4" w:rsidRPr="00D46C46" w:rsidRDefault="00AD0641">
      <w:pPr>
        <w:pStyle w:val="Corpodetexto"/>
        <w:rPr>
          <w:rFonts w:ascii="Arial" w:hAnsi="Arial" w:cs="Arial"/>
          <w:i w:val="0"/>
          <w:sz w:val="22"/>
        </w:rPr>
      </w:pPr>
      <w:r w:rsidRPr="00D46C46">
        <w:rPr>
          <w:rFonts w:ascii="Arial" w:hAnsi="Arial" w:cs="Arial"/>
          <w:i w:val="0"/>
          <w:sz w:val="22"/>
        </w:rPr>
        <w:t>Neste requisito</w:t>
      </w:r>
      <w:r w:rsidR="00D46C46" w:rsidRPr="00D46C46">
        <w:rPr>
          <w:rFonts w:ascii="Arial" w:hAnsi="Arial" w:cs="Arial"/>
          <w:i w:val="0"/>
          <w:sz w:val="22"/>
        </w:rPr>
        <w:t xml:space="preserve"> funcional</w:t>
      </w:r>
      <w:r w:rsidRPr="00D46C46">
        <w:rPr>
          <w:rFonts w:ascii="Arial" w:hAnsi="Arial" w:cs="Arial"/>
          <w:i w:val="0"/>
          <w:sz w:val="22"/>
        </w:rPr>
        <w:t xml:space="preserve"> </w:t>
      </w:r>
      <w:r w:rsidR="00D46C46" w:rsidRPr="00D46C46">
        <w:rPr>
          <w:rFonts w:ascii="Arial" w:hAnsi="Arial" w:cs="Arial"/>
          <w:i w:val="0"/>
          <w:sz w:val="22"/>
        </w:rPr>
        <w:t>envolve o manuseio dos usuários e os seus dados para bom funcionamento do sistema.</w:t>
      </w:r>
    </w:p>
    <w:p w14:paraId="32E884F2" w14:textId="295ABE87" w:rsidR="00EC0048" w:rsidRDefault="00EC0048" w:rsidP="00EC004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69" w:name="_Toc138231890"/>
      <w:r>
        <w:rPr>
          <w:rFonts w:cs="Arial"/>
          <w:sz w:val="22"/>
        </w:rPr>
        <w:lastRenderedPageBreak/>
        <w:t xml:space="preserve"> </w:t>
      </w:r>
      <w:bookmarkStart w:id="70" w:name="_Toc462647131"/>
      <w:bookmarkStart w:id="71" w:name="_Toc467145340"/>
      <w:bookmarkEnd w:id="69"/>
      <w:r w:rsidR="00D46C46">
        <w:rPr>
          <w:rFonts w:cs="Arial"/>
          <w:sz w:val="22"/>
        </w:rPr>
        <w:t>Inserir Usuário</w:t>
      </w:r>
      <w:r w:rsidR="005141FD">
        <w:rPr>
          <w:rFonts w:cs="Arial"/>
          <w:sz w:val="22"/>
        </w:rPr>
        <w:t xml:space="preserve"> </w:t>
      </w:r>
      <w:bookmarkEnd w:id="70"/>
      <w:r w:rsidR="00E87A91">
        <w:rPr>
          <w:rFonts w:cs="Arial"/>
          <w:sz w:val="22"/>
        </w:rPr>
        <w:t>Sistema</w:t>
      </w:r>
      <w:bookmarkEnd w:id="71"/>
    </w:p>
    <w:p w14:paraId="5DD957E9" w14:textId="6A196F0B" w:rsidR="00D46C46" w:rsidRDefault="00D46C46" w:rsidP="00221A3E">
      <w:pPr>
        <w:jc w:val="left"/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="00962124">
        <w:rPr>
          <w:rFonts w:ascii="Calibri" w:eastAsia="Calibri" w:hAnsi="Calibri" w:cs="Calibri"/>
          <w:sz w:val="22"/>
          <w:szCs w:val="22"/>
        </w:rPr>
        <w:t xml:space="preserve"> A</w:t>
      </w:r>
      <w:r w:rsidRPr="34E11739">
        <w:rPr>
          <w:rFonts w:ascii="Calibri" w:eastAsia="Calibri" w:hAnsi="Calibri" w:cs="Calibri"/>
          <w:sz w:val="22"/>
          <w:szCs w:val="22"/>
        </w:rPr>
        <w:t>dministrador</w:t>
      </w:r>
      <w:r w:rsidR="00AF455F">
        <w:rPr>
          <w:rFonts w:ascii="Calibri" w:eastAsia="Calibri" w:hAnsi="Calibri" w:cs="Calibri"/>
          <w:sz w:val="22"/>
          <w:szCs w:val="22"/>
        </w:rPr>
        <w:t>.</w:t>
      </w:r>
    </w:p>
    <w:p w14:paraId="56F9016A" w14:textId="77777777" w:rsidR="00D46C46" w:rsidRDefault="00D46C46" w:rsidP="00221A3E">
      <w:pPr>
        <w:jc w:val="left"/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adicionar um novo usuário do </w:t>
      </w:r>
      <w:r w:rsidR="00221A3E">
        <w:rPr>
          <w:rFonts w:ascii="Calibri" w:eastAsia="Calibri" w:hAnsi="Calibri" w:cs="Calibri"/>
          <w:sz w:val="22"/>
          <w:szCs w:val="22"/>
        </w:rPr>
        <w:t>sistema.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D46C46" w14:paraId="497C8F3C" w14:textId="77777777" w:rsidTr="00D36E64">
        <w:tc>
          <w:tcPr>
            <w:tcW w:w="4513" w:type="dxa"/>
            <w:shd w:val="solid" w:color="000080" w:fill="FFFFFF"/>
          </w:tcPr>
          <w:p w14:paraId="606A6416" w14:textId="77777777" w:rsidR="00D46C46" w:rsidRPr="00D36E64" w:rsidRDefault="00D46C46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629F4947" w14:textId="77777777" w:rsidR="00D46C46" w:rsidRPr="00D36E64" w:rsidRDefault="00D46C46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D46C46" w14:paraId="5FF748D7" w14:textId="77777777" w:rsidTr="00D36E64">
        <w:tc>
          <w:tcPr>
            <w:tcW w:w="4513" w:type="dxa"/>
            <w:shd w:val="clear" w:color="auto" w:fill="auto"/>
          </w:tcPr>
          <w:p w14:paraId="2516B7B7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*Nome</w:t>
            </w:r>
          </w:p>
        </w:tc>
        <w:tc>
          <w:tcPr>
            <w:tcW w:w="4513" w:type="dxa"/>
            <w:shd w:val="clear" w:color="auto" w:fill="auto"/>
          </w:tcPr>
          <w:p w14:paraId="350B87EF" w14:textId="604B4EC1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Nome</w:t>
            </w:r>
            <w:r w:rsidR="001A500C">
              <w:rPr>
                <w:rFonts w:ascii="Calibri" w:eastAsia="Calibri" w:hAnsi="Calibri" w:cs="Calibri"/>
                <w:sz w:val="22"/>
                <w:szCs w:val="22"/>
              </w:rPr>
              <w:t xml:space="preserve"> completo</w:t>
            </w:r>
            <w:r w:rsidRPr="00D36E64">
              <w:rPr>
                <w:rFonts w:ascii="Calibri" w:eastAsia="Calibri" w:hAnsi="Calibri" w:cs="Calibri"/>
                <w:sz w:val="22"/>
                <w:szCs w:val="22"/>
              </w:rPr>
              <w:t xml:space="preserve"> do Usuário</w:t>
            </w:r>
          </w:p>
        </w:tc>
      </w:tr>
      <w:tr w:rsidR="00D46C46" w14:paraId="63CBD72C" w14:textId="77777777" w:rsidTr="00D36E64">
        <w:tc>
          <w:tcPr>
            <w:tcW w:w="4513" w:type="dxa"/>
            <w:shd w:val="clear" w:color="auto" w:fill="auto"/>
          </w:tcPr>
          <w:p w14:paraId="56D665A0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*Função</w:t>
            </w:r>
          </w:p>
        </w:tc>
        <w:tc>
          <w:tcPr>
            <w:tcW w:w="4513" w:type="dxa"/>
            <w:shd w:val="clear" w:color="auto" w:fill="auto"/>
          </w:tcPr>
          <w:p w14:paraId="031A7BFB" w14:textId="6F4E830F" w:rsidR="00D46C46" w:rsidRDefault="001A500C" w:rsidP="009D46FD">
            <w:r>
              <w:rPr>
                <w:rFonts w:ascii="Calibri" w:eastAsia="Calibri" w:hAnsi="Calibri" w:cs="Calibri"/>
                <w:sz w:val="22"/>
                <w:szCs w:val="22"/>
              </w:rPr>
              <w:t>Cargo exercido</w:t>
            </w:r>
          </w:p>
        </w:tc>
      </w:tr>
      <w:tr w:rsidR="00D46C46" w14:paraId="1E87EA9D" w14:textId="77777777" w:rsidTr="00D36E64">
        <w:tc>
          <w:tcPr>
            <w:tcW w:w="4513" w:type="dxa"/>
            <w:shd w:val="clear" w:color="auto" w:fill="auto"/>
          </w:tcPr>
          <w:p w14:paraId="0DA3E0ED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proofErr w:type="spellStart"/>
            <w:r w:rsidRPr="00D36E64">
              <w:rPr>
                <w:rFonts w:ascii="Calibri" w:eastAsia="Calibri" w:hAnsi="Calibri" w:cs="Calibri"/>
                <w:sz w:val="22"/>
                <w:szCs w:val="22"/>
              </w:rPr>
              <w:t>Login</w:t>
            </w:r>
            <w:proofErr w:type="spellEnd"/>
          </w:p>
        </w:tc>
        <w:tc>
          <w:tcPr>
            <w:tcW w:w="4513" w:type="dxa"/>
            <w:shd w:val="clear" w:color="auto" w:fill="auto"/>
          </w:tcPr>
          <w:p w14:paraId="6E2D003C" w14:textId="77777777" w:rsidR="00D46C46" w:rsidRDefault="00D46C46" w:rsidP="009D46FD">
            <w:proofErr w:type="spellStart"/>
            <w:r w:rsidRPr="00D36E64">
              <w:rPr>
                <w:rFonts w:ascii="Calibri" w:eastAsia="Calibri" w:hAnsi="Calibri" w:cs="Calibri"/>
                <w:sz w:val="22"/>
                <w:szCs w:val="22"/>
              </w:rPr>
              <w:t>Login</w:t>
            </w:r>
            <w:proofErr w:type="spellEnd"/>
            <w:r w:rsidRPr="00D36E64">
              <w:rPr>
                <w:rFonts w:ascii="Calibri" w:eastAsia="Calibri" w:hAnsi="Calibri" w:cs="Calibri"/>
                <w:sz w:val="22"/>
                <w:szCs w:val="22"/>
              </w:rPr>
              <w:t xml:space="preserve"> do Usuário</w:t>
            </w:r>
          </w:p>
        </w:tc>
      </w:tr>
      <w:tr w:rsidR="00D46C46" w14:paraId="0505F8BC" w14:textId="77777777" w:rsidTr="00D36E64">
        <w:tc>
          <w:tcPr>
            <w:tcW w:w="4513" w:type="dxa"/>
            <w:shd w:val="clear" w:color="auto" w:fill="auto"/>
          </w:tcPr>
          <w:p w14:paraId="7D90B717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*Senha</w:t>
            </w:r>
          </w:p>
        </w:tc>
        <w:tc>
          <w:tcPr>
            <w:tcW w:w="4513" w:type="dxa"/>
            <w:shd w:val="clear" w:color="auto" w:fill="auto"/>
          </w:tcPr>
          <w:p w14:paraId="39CF96C8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Senha do Usuário</w:t>
            </w:r>
          </w:p>
        </w:tc>
      </w:tr>
    </w:tbl>
    <w:p w14:paraId="03EC395F" w14:textId="77777777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0"/>
        </w:rPr>
      </w:pPr>
      <w:r w:rsidRPr="00221A3E">
        <w:rPr>
          <w:rFonts w:ascii="Calibri" w:eastAsia="Calibri" w:hAnsi="Calibri" w:cs="Calibri"/>
          <w:sz w:val="20"/>
        </w:rPr>
        <w:t>Tabela 1: Campos para o Cadastro de Usuário</w:t>
      </w:r>
    </w:p>
    <w:p w14:paraId="3FADA113" w14:textId="77777777" w:rsid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</w:p>
    <w:p w14:paraId="7719CBB3" w14:textId="77777777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*Campos obrigatórios</w:t>
      </w:r>
    </w:p>
    <w:p w14:paraId="3BE9DBCB" w14:textId="4087E155" w:rsidR="00221A3E" w:rsidRPr="00221A3E" w:rsidRDefault="001A500C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OBS 1</w:t>
      </w:r>
      <w:r w:rsidR="00221A3E" w:rsidRPr="00221A3E">
        <w:rPr>
          <w:rFonts w:ascii="Calibri" w:eastAsia="Calibri" w:hAnsi="Calibri" w:cs="Calibri"/>
          <w:sz w:val="22"/>
          <w:szCs w:val="22"/>
        </w:rPr>
        <w:t>: O campo Senha deve ser preenchido com, no mínimo, seis, e, no máximo, doze caracteres. Os caracteres devem conter pelo menos uma letra e um número.</w:t>
      </w:r>
    </w:p>
    <w:p w14:paraId="42B5D871" w14:textId="746FBEA4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 xml:space="preserve">OBS </w:t>
      </w:r>
      <w:r w:rsidR="001A500C">
        <w:rPr>
          <w:rFonts w:ascii="Calibri" w:eastAsia="Calibri" w:hAnsi="Calibri" w:cs="Calibri"/>
          <w:sz w:val="22"/>
          <w:szCs w:val="22"/>
        </w:rPr>
        <w:t>2</w:t>
      </w:r>
      <w:r w:rsidRPr="00221A3E">
        <w:rPr>
          <w:rFonts w:ascii="Calibri" w:eastAsia="Calibri" w:hAnsi="Calibri" w:cs="Calibri"/>
          <w:sz w:val="22"/>
          <w:szCs w:val="22"/>
        </w:rPr>
        <w:t xml:space="preserve">: Não pode haver duplicata no campo de </w:t>
      </w:r>
      <w:proofErr w:type="spellStart"/>
      <w:r w:rsidRPr="00221A3E">
        <w:rPr>
          <w:rFonts w:ascii="Calibri" w:eastAsia="Calibri" w:hAnsi="Calibri" w:cs="Calibri"/>
          <w:sz w:val="22"/>
          <w:szCs w:val="22"/>
        </w:rPr>
        <w:t>Login</w:t>
      </w:r>
      <w:proofErr w:type="spellEnd"/>
      <w:r w:rsidRPr="00221A3E">
        <w:rPr>
          <w:rFonts w:ascii="Calibri" w:eastAsia="Calibri" w:hAnsi="Calibri" w:cs="Calibri"/>
          <w:sz w:val="22"/>
          <w:szCs w:val="22"/>
        </w:rPr>
        <w:t>. Se houver, emitir mensagem advertindo o usuário.</w:t>
      </w:r>
    </w:p>
    <w:p w14:paraId="7B2A6497" w14:textId="77777777" w:rsidR="00D46C46" w:rsidRDefault="00D46C46" w:rsidP="00D46C46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B407D4" w14:paraId="501264D3" w14:textId="77777777">
        <w:trPr>
          <w:trHeight w:val="806"/>
        </w:trPr>
        <w:tc>
          <w:tcPr>
            <w:tcW w:w="1976" w:type="dxa"/>
          </w:tcPr>
          <w:p w14:paraId="6C4FE9DB" w14:textId="77777777" w:rsidR="00B407D4" w:rsidRDefault="00B407D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3614A67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180BACE" w14:textId="77777777" w:rsidR="00B407D4" w:rsidRDefault="00B407D4" w:rsidP="00221A3E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351FDB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AD9E0D" w14:textId="77777777" w:rsidR="00B407D4" w:rsidRDefault="00B407D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6E966FD6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28CFD92" w14:textId="77777777" w:rsidR="00B407D4" w:rsidRDefault="00B407D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734E8F2" w14:textId="141B905A" w:rsidR="00ED7808" w:rsidRDefault="00ED7808" w:rsidP="00EC004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72" w:name="_Toc467473452"/>
      <w:bookmarkStart w:id="73" w:name="_Toc467473993"/>
      <w:bookmarkStart w:id="74" w:name="_Toc467477732"/>
      <w:bookmarkStart w:id="75" w:name="_Toc467494885"/>
      <w:bookmarkStart w:id="76" w:name="_Toc467495251"/>
      <w:bookmarkStart w:id="77" w:name="_Toc468086057"/>
      <w:r>
        <w:rPr>
          <w:rFonts w:cs="Arial"/>
          <w:sz w:val="22"/>
        </w:rPr>
        <w:t xml:space="preserve"> </w:t>
      </w:r>
      <w:bookmarkStart w:id="78" w:name="_Toc462647132"/>
      <w:bookmarkStart w:id="79" w:name="_Toc467145341"/>
      <w:r>
        <w:rPr>
          <w:rFonts w:cs="Arial"/>
          <w:sz w:val="22"/>
        </w:rPr>
        <w:t xml:space="preserve">Alterar Usuário </w:t>
      </w:r>
      <w:bookmarkEnd w:id="78"/>
      <w:r w:rsidR="00E87A91">
        <w:rPr>
          <w:rFonts w:cs="Arial"/>
          <w:sz w:val="22"/>
        </w:rPr>
        <w:t>Sistema</w:t>
      </w:r>
      <w:bookmarkEnd w:id="79"/>
    </w:p>
    <w:bookmarkEnd w:id="72"/>
    <w:bookmarkEnd w:id="73"/>
    <w:bookmarkEnd w:id="74"/>
    <w:bookmarkEnd w:id="75"/>
    <w:bookmarkEnd w:id="76"/>
    <w:bookmarkEnd w:id="77"/>
    <w:p w14:paraId="01A74C41" w14:textId="167BEDD4" w:rsidR="00251CCE" w:rsidRDefault="00251CCE" w:rsidP="00ED7808">
      <w:pPr>
        <w:rPr>
          <w:rFonts w:ascii="Calibri" w:eastAsia="Calibri" w:hAnsi="Calibri" w:cs="Calibri"/>
          <w:sz w:val="22"/>
          <w:szCs w:val="22"/>
        </w:rPr>
      </w:pPr>
      <w:r w:rsidRPr="1CD7D39A">
        <w:rPr>
          <w:rFonts w:ascii="Calibri" w:eastAsia="Calibri" w:hAnsi="Calibri" w:cs="Calibri"/>
          <w:b/>
          <w:bCs/>
          <w:sz w:val="22"/>
          <w:szCs w:val="22"/>
        </w:rPr>
        <w:t>Ator:</w:t>
      </w:r>
      <w:r w:rsidR="00AF455F"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781C20">
        <w:rPr>
          <w:rFonts w:ascii="Calibri" w:eastAsia="Calibri" w:hAnsi="Calibri" w:cs="Calibri"/>
          <w:sz w:val="22"/>
          <w:szCs w:val="22"/>
        </w:rPr>
        <w:t>,</w:t>
      </w:r>
      <w:r w:rsidR="00781C20" w:rsidRPr="00781C20">
        <w:rPr>
          <w:rFonts w:cs="Arial"/>
          <w:iCs/>
          <w:sz w:val="22"/>
        </w:rPr>
        <w:t xml:space="preserve"> </w:t>
      </w:r>
      <w:r w:rsidR="00123E11">
        <w:rPr>
          <w:rFonts w:cs="Arial"/>
          <w:iCs/>
          <w:sz w:val="22"/>
        </w:rPr>
        <w:t>Policial</w:t>
      </w:r>
      <w:r w:rsidR="00781C20">
        <w:rPr>
          <w:rFonts w:cs="Arial"/>
          <w:iCs/>
          <w:sz w:val="22"/>
        </w:rPr>
        <w:t>, Político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3D42B587" w14:textId="1203D2FD" w:rsidR="00ED7808" w:rsidRPr="00221A3E" w:rsidRDefault="00ED7808" w:rsidP="00ED7808">
      <w:pPr>
        <w:rPr>
          <w:rFonts w:ascii="Calibri" w:eastAsia="Calibri" w:hAnsi="Calibri" w:cs="Calibri"/>
          <w:sz w:val="22"/>
          <w:szCs w:val="22"/>
        </w:rPr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alterar </w:t>
      </w:r>
      <w:r w:rsidR="00DB6649">
        <w:rPr>
          <w:rFonts w:ascii="Calibri" w:eastAsia="Calibri" w:hAnsi="Calibri" w:cs="Calibri"/>
          <w:sz w:val="22"/>
          <w:szCs w:val="22"/>
        </w:rPr>
        <w:t>seus</w:t>
      </w:r>
      <w:r w:rsidRPr="34E11739">
        <w:rPr>
          <w:rFonts w:ascii="Calibri" w:eastAsia="Calibri" w:hAnsi="Calibri" w:cs="Calibri"/>
          <w:sz w:val="22"/>
          <w:szCs w:val="22"/>
        </w:rPr>
        <w:t xml:space="preserve"> dados de usuário do sistema previamente cadastrado com 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707F07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221A3E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 w:rsidRPr="34E11739">
        <w:rPr>
          <w:rFonts w:ascii="Calibri" w:eastAsia="Calibri" w:hAnsi="Calibri" w:cs="Calibri"/>
          <w:sz w:val="22"/>
          <w:szCs w:val="22"/>
        </w:rPr>
        <w:t xml:space="preserve">Primeiro deve-se </w:t>
      </w:r>
      <w:r w:rsidR="00DB6649">
        <w:rPr>
          <w:rFonts w:ascii="Calibri" w:eastAsia="Calibri" w:hAnsi="Calibri" w:cs="Calibri"/>
          <w:sz w:val="22"/>
          <w:szCs w:val="22"/>
        </w:rPr>
        <w:t>mostrar</w:t>
      </w:r>
      <w:r w:rsidRPr="00221A3E">
        <w:rPr>
          <w:rFonts w:ascii="Calibri" w:eastAsia="Calibri" w:hAnsi="Calibri" w:cs="Calibri"/>
          <w:sz w:val="22"/>
          <w:szCs w:val="22"/>
        </w:rPr>
        <w:t xml:space="preserve"> os dados </w:t>
      </w:r>
      <w:r w:rsidR="00030283">
        <w:rPr>
          <w:rFonts w:ascii="Calibri" w:eastAsia="Calibri" w:hAnsi="Calibri" w:cs="Calibri"/>
          <w:sz w:val="22"/>
          <w:szCs w:val="22"/>
        </w:rPr>
        <w:t xml:space="preserve">através da tabela </w:t>
      </w:r>
      <w:r w:rsidR="00AC3BD2">
        <w:rPr>
          <w:rFonts w:ascii="Calibri" w:eastAsia="Calibri" w:hAnsi="Calibri" w:cs="Calibri"/>
          <w:sz w:val="22"/>
          <w:szCs w:val="22"/>
        </w:rPr>
        <w:t>1</w:t>
      </w:r>
      <w:r w:rsidRPr="00221A3E">
        <w:rPr>
          <w:rFonts w:ascii="Calibri" w:eastAsia="Calibri" w:hAnsi="Calibri" w:cs="Calibri"/>
          <w:sz w:val="22"/>
          <w:szCs w:val="22"/>
        </w:rPr>
        <w:t>. Apenas então o usuário poderá ter seus dados alterados.</w:t>
      </w:r>
    </w:p>
    <w:p w14:paraId="7A6CFFCF" w14:textId="77777777" w:rsidR="00ED7808" w:rsidRPr="00221A3E" w:rsidRDefault="00ED7808" w:rsidP="00ED7808">
      <w:pPr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Os campos da tabela a seguir podem ser alterados.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ED7808" w14:paraId="45BFADDA" w14:textId="77777777" w:rsidTr="00D36E64">
        <w:tc>
          <w:tcPr>
            <w:tcW w:w="4513" w:type="dxa"/>
            <w:shd w:val="solid" w:color="000080" w:fill="FFFFFF"/>
          </w:tcPr>
          <w:p w14:paraId="44AB98CF" w14:textId="77777777" w:rsidR="00ED7808" w:rsidRPr="00D36E64" w:rsidRDefault="00ED7808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05BBBDD9" w14:textId="77777777" w:rsidR="00ED7808" w:rsidRPr="00D36E64" w:rsidRDefault="00ED7808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ED7808" w14:paraId="48C7BCB3" w14:textId="77777777" w:rsidTr="00D36E64">
        <w:tc>
          <w:tcPr>
            <w:tcW w:w="4513" w:type="dxa"/>
            <w:shd w:val="clear" w:color="auto" w:fill="auto"/>
          </w:tcPr>
          <w:p w14:paraId="39D656CC" w14:textId="77777777" w:rsidR="00ED7808" w:rsidRDefault="00ED7808" w:rsidP="009D46FD">
            <w:r w:rsidRPr="00D36E64">
              <w:rPr>
                <w:rFonts w:ascii="Calibri" w:eastAsia="Calibri" w:hAnsi="Calibri" w:cs="Calibri"/>
                <w:b/>
                <w:bCs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4513" w:type="dxa"/>
            <w:shd w:val="clear" w:color="auto" w:fill="auto"/>
          </w:tcPr>
          <w:p w14:paraId="4EE8CF57" w14:textId="77777777" w:rsidR="00ED7808" w:rsidRDefault="00ED7808" w:rsidP="009D46FD">
            <w:r w:rsidRPr="00D36E6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Senha do Usuário</w:t>
            </w:r>
          </w:p>
        </w:tc>
      </w:tr>
    </w:tbl>
    <w:p w14:paraId="26BD904A" w14:textId="77777777" w:rsidR="00ED7808" w:rsidRPr="00ED7808" w:rsidRDefault="00ED7808" w:rsidP="00ED7808">
      <w:pPr>
        <w:jc w:val="center"/>
        <w:rPr>
          <w:rFonts w:ascii="Calibri" w:eastAsia="Calibri" w:hAnsi="Calibri" w:cs="Calibri"/>
          <w:sz w:val="20"/>
        </w:rPr>
      </w:pPr>
      <w:r w:rsidRPr="00ED7808">
        <w:rPr>
          <w:rFonts w:ascii="Calibri" w:eastAsia="Calibri" w:hAnsi="Calibri" w:cs="Calibri"/>
          <w:sz w:val="20"/>
        </w:rPr>
        <w:t>Tabela 2</w:t>
      </w:r>
    </w:p>
    <w:p w14:paraId="2C0538C8" w14:textId="77777777" w:rsidR="00ED7808" w:rsidRDefault="00ED7808" w:rsidP="00ED7808">
      <w:pPr>
        <w:jc w:val="center"/>
      </w:pPr>
      <w:r w:rsidRPr="34E11739">
        <w:rPr>
          <w:rFonts w:ascii="Calibri" w:eastAsia="Calibri" w:hAnsi="Calibri" w:cs="Calibri"/>
          <w:sz w:val="22"/>
          <w:szCs w:val="22"/>
        </w:rPr>
        <w:t>OBS: Para ser efetivada a alteração do Campo Senha, o usuário deve digitar também a sua senha antiga para.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D7808" w14:paraId="348B9A57" w14:textId="77777777" w:rsidTr="009D46FD">
        <w:trPr>
          <w:trHeight w:val="806"/>
        </w:trPr>
        <w:tc>
          <w:tcPr>
            <w:tcW w:w="1976" w:type="dxa"/>
          </w:tcPr>
          <w:p w14:paraId="28F86083" w14:textId="77777777" w:rsidR="00ED7808" w:rsidRDefault="00ED7808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791E00D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183C23D" w14:textId="77777777" w:rsidR="00ED7808" w:rsidRDefault="00ED7808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FC43579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8538D1C" w14:textId="77777777" w:rsidR="00ED7808" w:rsidRDefault="00ED7808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B440CF8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1E79FAFC" w14:textId="77777777" w:rsidR="00ED7808" w:rsidRDefault="00ED7808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04656B7" w14:textId="3F9E0523" w:rsidR="00ED7808" w:rsidRDefault="00ED7808" w:rsidP="00ED780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80" w:name="_Toc462647133"/>
      <w:bookmarkStart w:id="81" w:name="_Toc467473453"/>
      <w:bookmarkStart w:id="82" w:name="_Toc467473994"/>
      <w:bookmarkStart w:id="83" w:name="_Toc467477733"/>
      <w:bookmarkStart w:id="84" w:name="_Toc467494886"/>
      <w:bookmarkStart w:id="85" w:name="_Toc467495252"/>
      <w:bookmarkStart w:id="86" w:name="_Toc468086058"/>
      <w:bookmarkStart w:id="87" w:name="_Toc467145342"/>
      <w:r>
        <w:rPr>
          <w:rFonts w:cs="Arial"/>
          <w:sz w:val="22"/>
        </w:rPr>
        <w:t xml:space="preserve">Excluir Usuário </w:t>
      </w:r>
      <w:bookmarkEnd w:id="80"/>
      <w:r w:rsidR="00E87A91">
        <w:rPr>
          <w:rFonts w:cs="Arial"/>
          <w:sz w:val="22"/>
        </w:rPr>
        <w:t>Sistema</w:t>
      </w:r>
      <w:bookmarkEnd w:id="87"/>
    </w:p>
    <w:p w14:paraId="6B14BEE6" w14:textId="6E2516FA" w:rsidR="004175FA" w:rsidRDefault="004175FA" w:rsidP="004175FA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2CBC90DD" w14:textId="373BC1EA" w:rsidR="004175FA" w:rsidRDefault="004175FA" w:rsidP="004175FA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excluir um Usuário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AC3BD2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Primeiro deve-se listar os Usuários do Sistema a partir do </w:t>
      </w:r>
      <w:r w:rsidRPr="00D323B8">
        <w:rPr>
          <w:rFonts w:ascii="Calibri" w:eastAsia="Calibri" w:hAnsi="Calibri" w:cs="Calibri"/>
          <w:sz w:val="22"/>
          <w:szCs w:val="22"/>
        </w:rPr>
        <w:t>[R</w:t>
      </w:r>
      <w:r w:rsidR="00AC3BD2">
        <w:rPr>
          <w:rFonts w:ascii="Calibri" w:eastAsia="Calibri" w:hAnsi="Calibri" w:cs="Calibri"/>
          <w:sz w:val="22"/>
          <w:szCs w:val="22"/>
        </w:rPr>
        <w:t>F04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Em seguida, 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após o Usuário ser escolhido da lista, deve ser mostrado os dados </w:t>
      </w:r>
      <w:r w:rsidR="00030283">
        <w:rPr>
          <w:rFonts w:ascii="Calibri" w:eastAsia="Calibri" w:hAnsi="Calibri" w:cs="Calibri"/>
          <w:color w:val="000000"/>
          <w:sz w:val="22"/>
          <w:szCs w:val="22"/>
        </w:rPr>
        <w:t xml:space="preserve">da tabela </w:t>
      </w:r>
      <w:r w:rsidR="00AC3BD2">
        <w:rPr>
          <w:rFonts w:ascii="Calibri" w:eastAsia="Calibri" w:hAnsi="Calibri" w:cs="Calibri"/>
          <w:color w:val="000000"/>
          <w:sz w:val="22"/>
          <w:szCs w:val="22"/>
        </w:rPr>
        <w:t>1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. Apenas então o usuário poderá ter seus dados </w:t>
      </w:r>
      <w:r w:rsidR="00EE5EBB">
        <w:rPr>
          <w:rFonts w:ascii="Calibri" w:eastAsia="Calibri" w:hAnsi="Calibri" w:cs="Calibri"/>
          <w:color w:val="000000"/>
          <w:sz w:val="22"/>
          <w:szCs w:val="22"/>
        </w:rPr>
        <w:t>omitidos no índice de busca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>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</w:p>
    <w:p w14:paraId="21EF7C1E" w14:textId="77777777" w:rsidR="004175FA" w:rsidRDefault="004175FA" w:rsidP="004175FA">
      <w:r w:rsidRPr="34E11739">
        <w:rPr>
          <w:rFonts w:ascii="Calibri" w:eastAsia="Calibri" w:hAnsi="Calibri" w:cs="Calibri"/>
          <w:sz w:val="22"/>
          <w:szCs w:val="22"/>
        </w:rPr>
        <w:t>OBS: A senha do Ator deve ser confirmada antes de efetivar a exclusão.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2346C" w14:paraId="144328F9" w14:textId="77777777" w:rsidTr="009D46FD">
        <w:trPr>
          <w:trHeight w:val="806"/>
        </w:trPr>
        <w:tc>
          <w:tcPr>
            <w:tcW w:w="1976" w:type="dxa"/>
          </w:tcPr>
          <w:p w14:paraId="4E522AA4" w14:textId="77777777" w:rsidR="0042346C" w:rsidRDefault="0042346C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057FF43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64F5F6B" w14:textId="77777777" w:rsidR="0042346C" w:rsidRDefault="0042346C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3C95FE70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395FCE8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6AD66813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D1E391E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3FF5C9" w14:textId="2ABA06A3" w:rsidR="00ED7808" w:rsidRDefault="00ED7808" w:rsidP="00ED780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88" w:name="_Toc462647134"/>
      <w:bookmarkStart w:id="89" w:name="_Toc467145343"/>
      <w:r>
        <w:rPr>
          <w:rFonts w:cs="Arial"/>
          <w:sz w:val="22"/>
        </w:rPr>
        <w:t xml:space="preserve">Consultar Usuário </w:t>
      </w:r>
      <w:bookmarkEnd w:id="88"/>
      <w:r w:rsidR="00E87A91">
        <w:rPr>
          <w:rFonts w:cs="Arial"/>
          <w:sz w:val="22"/>
        </w:rPr>
        <w:t>Sistema</w:t>
      </w:r>
      <w:bookmarkEnd w:id="89"/>
    </w:p>
    <w:p w14:paraId="608D7E68" w14:textId="136358A9" w:rsidR="0042346C" w:rsidRDefault="0042346C" w:rsidP="0042346C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175301AB" w14:textId="47D0A268" w:rsidR="0042346C" w:rsidRDefault="0042346C" w:rsidP="0042346C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consultar </w:t>
      </w:r>
      <w:r w:rsidR="00DB6649">
        <w:rPr>
          <w:rFonts w:ascii="Calibri" w:eastAsia="Calibri" w:hAnsi="Calibri" w:cs="Calibri"/>
          <w:sz w:val="22"/>
          <w:szCs w:val="22"/>
        </w:rPr>
        <w:t>seus dados de</w:t>
      </w:r>
      <w:r w:rsidRPr="34E11739">
        <w:rPr>
          <w:rFonts w:ascii="Calibri" w:eastAsia="Calibri" w:hAnsi="Calibri" w:cs="Calibri"/>
          <w:sz w:val="22"/>
          <w:szCs w:val="22"/>
        </w:rPr>
        <w:t xml:space="preserve"> Usuário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AC3BD2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DB6649">
        <w:rPr>
          <w:rFonts w:ascii="Calibri" w:eastAsia="Calibri" w:hAnsi="Calibri" w:cs="Calibri"/>
          <w:sz w:val="22"/>
          <w:szCs w:val="22"/>
        </w:rPr>
        <w:t>D</w:t>
      </w:r>
      <w:r w:rsidRPr="34E11739">
        <w:rPr>
          <w:rFonts w:ascii="Calibri" w:eastAsia="Calibri" w:hAnsi="Calibri" w:cs="Calibri"/>
          <w:sz w:val="22"/>
          <w:szCs w:val="22"/>
        </w:rPr>
        <w:t xml:space="preserve">eve-se </w:t>
      </w:r>
      <w:r w:rsidR="00DB6649">
        <w:rPr>
          <w:rFonts w:ascii="Calibri" w:eastAsia="Calibri" w:hAnsi="Calibri" w:cs="Calibri"/>
          <w:color w:val="000000"/>
          <w:sz w:val="22"/>
          <w:szCs w:val="22"/>
        </w:rPr>
        <w:t>mostrar</w:t>
      </w:r>
      <w:r w:rsidR="00030283">
        <w:rPr>
          <w:rFonts w:ascii="Calibri" w:eastAsia="Calibri" w:hAnsi="Calibri" w:cs="Calibri"/>
          <w:color w:val="000000"/>
          <w:sz w:val="22"/>
          <w:szCs w:val="22"/>
        </w:rPr>
        <w:t xml:space="preserve"> os dados da tabela 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>1.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2346C" w14:paraId="0BFC94AC" w14:textId="77777777" w:rsidTr="009D46FD">
        <w:trPr>
          <w:trHeight w:val="806"/>
        </w:trPr>
        <w:tc>
          <w:tcPr>
            <w:tcW w:w="1976" w:type="dxa"/>
          </w:tcPr>
          <w:p w14:paraId="30EA4AB5" w14:textId="77777777" w:rsidR="0042346C" w:rsidRDefault="0042346C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A98F8EC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7D1093D" w14:textId="77777777" w:rsidR="0042346C" w:rsidRDefault="0042346C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523FDF8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E307B85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76E5E45F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3D4374E7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78DD69A" w14:textId="5A4EF0C9" w:rsidR="00EE5EBB" w:rsidRDefault="00EE5EBB" w:rsidP="00EE5EBB">
      <w:pPr>
        <w:pStyle w:val="Ttulo2"/>
        <w:rPr>
          <w:rFonts w:cs="Arial"/>
        </w:rPr>
      </w:pPr>
      <w:bookmarkStart w:id="90" w:name="_Toc462647135"/>
      <w:bookmarkStart w:id="91" w:name="_Toc467145344"/>
      <w:bookmarkEnd w:id="81"/>
      <w:bookmarkEnd w:id="82"/>
      <w:bookmarkEnd w:id="83"/>
      <w:bookmarkEnd w:id="84"/>
      <w:bookmarkEnd w:id="85"/>
      <w:bookmarkEnd w:id="86"/>
      <w:r>
        <w:rPr>
          <w:rFonts w:cs="Arial"/>
        </w:rPr>
        <w:t xml:space="preserve">Manter </w:t>
      </w:r>
      <w:bookmarkEnd w:id="90"/>
      <w:r w:rsidR="00937C20">
        <w:rPr>
          <w:rFonts w:cs="Arial"/>
        </w:rPr>
        <w:t>Acidente</w:t>
      </w:r>
      <w:bookmarkEnd w:id="91"/>
    </w:p>
    <w:p w14:paraId="776EAB55" w14:textId="2311C9C6" w:rsidR="00EE5EBB" w:rsidRPr="00D46C46" w:rsidRDefault="00EE5EBB" w:rsidP="00EE5EBB">
      <w:pPr>
        <w:pStyle w:val="Corpodetexto"/>
        <w:rPr>
          <w:rFonts w:ascii="Arial" w:hAnsi="Arial" w:cs="Arial"/>
          <w:i w:val="0"/>
          <w:sz w:val="22"/>
        </w:rPr>
      </w:pPr>
      <w:r w:rsidRPr="00D46C46">
        <w:rPr>
          <w:rFonts w:ascii="Arial" w:hAnsi="Arial" w:cs="Arial"/>
          <w:i w:val="0"/>
          <w:sz w:val="22"/>
        </w:rPr>
        <w:t xml:space="preserve">Neste requisito funcional envolve o manuseio dos </w:t>
      </w:r>
      <w:r w:rsidR="00E70728">
        <w:rPr>
          <w:rFonts w:ascii="Arial" w:hAnsi="Arial" w:cs="Arial"/>
          <w:i w:val="0"/>
          <w:sz w:val="22"/>
        </w:rPr>
        <w:t>acidentes</w:t>
      </w:r>
      <w:r w:rsidRPr="00D46C46">
        <w:rPr>
          <w:rFonts w:ascii="Arial" w:hAnsi="Arial" w:cs="Arial"/>
          <w:i w:val="0"/>
          <w:sz w:val="22"/>
        </w:rPr>
        <w:t xml:space="preserve"> e os seus dados para bom funcionamento do sistema.</w:t>
      </w:r>
    </w:p>
    <w:p w14:paraId="6BAFD077" w14:textId="091BE42D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2" w:name="_Toc462647136"/>
      <w:bookmarkStart w:id="93" w:name="_Toc467145345"/>
      <w:r>
        <w:rPr>
          <w:rFonts w:cs="Arial"/>
          <w:sz w:val="22"/>
        </w:rPr>
        <w:t xml:space="preserve">Inserir </w:t>
      </w:r>
      <w:bookmarkEnd w:id="92"/>
      <w:r w:rsidR="00937C20">
        <w:rPr>
          <w:rFonts w:cs="Arial"/>
          <w:sz w:val="22"/>
        </w:rPr>
        <w:t>Acidente</w:t>
      </w:r>
      <w:bookmarkEnd w:id="93"/>
    </w:p>
    <w:p w14:paraId="52DD5758" w14:textId="76DE52D6" w:rsidR="00EE5EBB" w:rsidRDefault="00EE5EBB" w:rsidP="00EE5EBB">
      <w:pPr>
        <w:jc w:val="left"/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535703">
        <w:rPr>
          <w:rFonts w:ascii="Calibri" w:eastAsia="Calibri" w:hAnsi="Calibri" w:cs="Calibri"/>
          <w:sz w:val="22"/>
          <w:szCs w:val="22"/>
        </w:rPr>
        <w:t>A</w:t>
      </w:r>
      <w:r w:rsidR="00535703" w:rsidRPr="34E11739">
        <w:rPr>
          <w:rFonts w:ascii="Calibri" w:eastAsia="Calibri" w:hAnsi="Calibri" w:cs="Calibri"/>
          <w:sz w:val="22"/>
          <w:szCs w:val="22"/>
        </w:rPr>
        <w:t>dministrador</w:t>
      </w:r>
      <w:r w:rsidR="00535703">
        <w:rPr>
          <w:rFonts w:cs="Arial"/>
          <w:iCs/>
          <w:sz w:val="22"/>
        </w:rPr>
        <w:t xml:space="preserve">, </w:t>
      </w:r>
      <w:r w:rsidR="008D7A6E">
        <w:rPr>
          <w:rFonts w:cs="Arial"/>
          <w:iCs/>
          <w:sz w:val="22"/>
        </w:rPr>
        <w:t>Policial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106CBD63" w14:textId="3D4D5622" w:rsidR="00EE5EBB" w:rsidRDefault="00EE5EBB" w:rsidP="00EE5EBB">
      <w:pPr>
        <w:jc w:val="left"/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adicionar um novo </w:t>
      </w:r>
      <w:r w:rsidR="00F56180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do </w:t>
      </w:r>
      <w:r>
        <w:rPr>
          <w:rFonts w:ascii="Calibri" w:eastAsia="Calibri" w:hAnsi="Calibri" w:cs="Calibri"/>
          <w:sz w:val="22"/>
          <w:szCs w:val="22"/>
        </w:rPr>
        <w:t>sistema.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EE5EBB" w14:paraId="4D71EE26" w14:textId="77777777" w:rsidTr="00EE5EBB">
        <w:tc>
          <w:tcPr>
            <w:tcW w:w="4513" w:type="dxa"/>
            <w:shd w:val="solid" w:color="000080" w:fill="FFFFFF"/>
          </w:tcPr>
          <w:p w14:paraId="36AA4074" w14:textId="77777777" w:rsidR="00EE5EBB" w:rsidRPr="00D36E64" w:rsidRDefault="00EE5EBB" w:rsidP="00EE5EBB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3C77728A" w14:textId="77777777" w:rsidR="00EE5EBB" w:rsidRPr="00D36E64" w:rsidRDefault="00EE5EBB" w:rsidP="00EE5EBB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EE5EBB" w14:paraId="5278831F" w14:textId="77777777" w:rsidTr="00EE5EBB">
        <w:tc>
          <w:tcPr>
            <w:tcW w:w="4513" w:type="dxa"/>
            <w:shd w:val="clear" w:color="auto" w:fill="auto"/>
          </w:tcPr>
          <w:p w14:paraId="26CA15BA" w14:textId="4A847D50" w:rsidR="00EE5EBB" w:rsidRDefault="00937C20" w:rsidP="00EE5EBB">
            <w:r>
              <w:rPr>
                <w:rFonts w:ascii="Calibri" w:eastAsia="Calibri" w:hAnsi="Calibri" w:cs="Calibri"/>
                <w:sz w:val="22"/>
                <w:szCs w:val="22"/>
              </w:rPr>
              <w:t>*Data</w:t>
            </w:r>
          </w:p>
        </w:tc>
        <w:tc>
          <w:tcPr>
            <w:tcW w:w="4513" w:type="dxa"/>
            <w:shd w:val="clear" w:color="auto" w:fill="auto"/>
          </w:tcPr>
          <w:p w14:paraId="31B045F5" w14:textId="0566334E" w:rsidR="00EE5EBB" w:rsidRDefault="00937C20" w:rsidP="00937C20">
            <w:pPr>
              <w:jc w:val="lef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Data do acidente formato:</w:t>
            </w:r>
            <w:r>
              <w:rPr>
                <w:rFonts w:ascii="Calibri" w:eastAsia="Calibri" w:hAnsi="Calibri" w:cs="Calibri"/>
                <w:sz w:val="22"/>
                <w:szCs w:val="22"/>
              </w:rPr>
              <w:br/>
              <w:t>DD/MM/AAAA</w:t>
            </w:r>
          </w:p>
        </w:tc>
      </w:tr>
      <w:tr w:rsidR="00EC26F6" w14:paraId="6DC8B1C2" w14:textId="77777777" w:rsidTr="00EE5EBB">
        <w:tc>
          <w:tcPr>
            <w:tcW w:w="4513" w:type="dxa"/>
            <w:shd w:val="clear" w:color="auto" w:fill="auto"/>
          </w:tcPr>
          <w:p w14:paraId="744B2229" w14:textId="49648585" w:rsidR="00EC26F6" w:rsidRDefault="00EC26F6" w:rsidP="00EE5EBB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Tipo</w:t>
            </w:r>
          </w:p>
        </w:tc>
        <w:tc>
          <w:tcPr>
            <w:tcW w:w="4513" w:type="dxa"/>
            <w:shd w:val="clear" w:color="auto" w:fill="auto"/>
          </w:tcPr>
          <w:p w14:paraId="016A804D" w14:textId="444E6381" w:rsidR="00EC26F6" w:rsidRPr="00937C20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EE5EBB" w14:paraId="4C1CC296" w14:textId="77777777" w:rsidTr="00EE5EBB">
        <w:tc>
          <w:tcPr>
            <w:tcW w:w="4513" w:type="dxa"/>
            <w:shd w:val="clear" w:color="auto" w:fill="auto"/>
          </w:tcPr>
          <w:p w14:paraId="462034AA" w14:textId="3D6BA55F" w:rsidR="00EE5EBB" w:rsidRPr="00D36E64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*Cidade</w:t>
            </w:r>
          </w:p>
        </w:tc>
        <w:tc>
          <w:tcPr>
            <w:tcW w:w="4513" w:type="dxa"/>
            <w:shd w:val="clear" w:color="auto" w:fill="auto"/>
          </w:tcPr>
          <w:p w14:paraId="5C91454F" w14:textId="52133BBA" w:rsidR="00EE5EBB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</w:t>
            </w:r>
            <w:r w:rsidR="00BC6C43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EE5EBB" w14:paraId="65269FB4" w14:textId="77777777" w:rsidTr="00EE5EBB">
        <w:tc>
          <w:tcPr>
            <w:tcW w:w="4513" w:type="dxa"/>
            <w:shd w:val="clear" w:color="auto" w:fill="auto"/>
          </w:tcPr>
          <w:p w14:paraId="6957AF44" w14:textId="4E308C8B" w:rsidR="00EE5EBB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*Rodovia</w:t>
            </w:r>
          </w:p>
        </w:tc>
        <w:tc>
          <w:tcPr>
            <w:tcW w:w="4513" w:type="dxa"/>
            <w:shd w:val="clear" w:color="auto" w:fill="auto"/>
          </w:tcPr>
          <w:p w14:paraId="63EBB90A" w14:textId="566FBE6F" w:rsidR="00EE5EBB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EE5EBB" w14:paraId="0B366F36" w14:textId="77777777" w:rsidTr="00EE5EBB">
        <w:tc>
          <w:tcPr>
            <w:tcW w:w="4513" w:type="dxa"/>
            <w:shd w:val="clear" w:color="auto" w:fill="auto"/>
          </w:tcPr>
          <w:p w14:paraId="01A8B430" w14:textId="175404FC" w:rsidR="00EE5EBB" w:rsidRDefault="00EE5EBB" w:rsidP="00EE5EBB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 w:rsidR="00BC6C43">
              <w:rPr>
                <w:rFonts w:ascii="Calibri" w:eastAsia="Calibri" w:hAnsi="Calibri" w:cs="Calibri"/>
                <w:sz w:val="22"/>
                <w:szCs w:val="22"/>
              </w:rPr>
              <w:t>Trecho</w:t>
            </w:r>
          </w:p>
        </w:tc>
        <w:tc>
          <w:tcPr>
            <w:tcW w:w="4513" w:type="dxa"/>
            <w:shd w:val="clear" w:color="auto" w:fill="auto"/>
          </w:tcPr>
          <w:p w14:paraId="4015464B" w14:textId="68604526" w:rsidR="00EE5EBB" w:rsidRDefault="00BC6C43" w:rsidP="00EE5EBB"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1D3E19" w14:paraId="122EADA2" w14:textId="77777777" w:rsidTr="00EE5EBB">
        <w:tc>
          <w:tcPr>
            <w:tcW w:w="4513" w:type="dxa"/>
            <w:shd w:val="clear" w:color="auto" w:fill="auto"/>
          </w:tcPr>
          <w:p w14:paraId="556470DD" w14:textId="23C7DFFE" w:rsidR="001D3E19" w:rsidRPr="00D36E64" w:rsidRDefault="001D3E19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*Sentido</w:t>
            </w:r>
          </w:p>
        </w:tc>
        <w:tc>
          <w:tcPr>
            <w:tcW w:w="4513" w:type="dxa"/>
            <w:shd w:val="clear" w:color="auto" w:fill="auto"/>
          </w:tcPr>
          <w:p w14:paraId="094AB5D7" w14:textId="10E6655A" w:rsidR="001D3E19" w:rsidRDefault="001D3E19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0DE9AEB2" w14:textId="77777777" w:rsidTr="00EE5EBB">
        <w:tc>
          <w:tcPr>
            <w:tcW w:w="4513" w:type="dxa"/>
            <w:shd w:val="clear" w:color="auto" w:fill="auto"/>
          </w:tcPr>
          <w:p w14:paraId="6B72652E" w14:textId="1F4B6D4E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*Status</w:t>
            </w:r>
          </w:p>
        </w:tc>
        <w:tc>
          <w:tcPr>
            <w:tcW w:w="4513" w:type="dxa"/>
            <w:shd w:val="clear" w:color="auto" w:fill="auto"/>
          </w:tcPr>
          <w:p w14:paraId="1EA07D0A" w14:textId="46E0E785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41504347" w14:textId="77777777" w:rsidTr="00EE5EBB">
        <w:tc>
          <w:tcPr>
            <w:tcW w:w="4513" w:type="dxa"/>
            <w:shd w:val="clear" w:color="auto" w:fill="auto"/>
          </w:tcPr>
          <w:p w14:paraId="35B206AC" w14:textId="6C05C5E2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*Classificação</w:t>
            </w:r>
          </w:p>
        </w:tc>
        <w:tc>
          <w:tcPr>
            <w:tcW w:w="4513" w:type="dxa"/>
            <w:shd w:val="clear" w:color="auto" w:fill="auto"/>
          </w:tcPr>
          <w:p w14:paraId="09B6B527" w14:textId="7F1E9F42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141C3F6D" w14:textId="77777777" w:rsidTr="00EE5EBB">
        <w:tc>
          <w:tcPr>
            <w:tcW w:w="4513" w:type="dxa"/>
            <w:shd w:val="clear" w:color="auto" w:fill="auto"/>
          </w:tcPr>
          <w:p w14:paraId="7CFB2DF8" w14:textId="1C28E68C" w:rsidR="00BC6C43" w:rsidRDefault="00BC6C43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mortos</w:t>
            </w:r>
          </w:p>
        </w:tc>
        <w:tc>
          <w:tcPr>
            <w:tcW w:w="4513" w:type="dxa"/>
            <w:shd w:val="clear" w:color="auto" w:fill="auto"/>
          </w:tcPr>
          <w:p w14:paraId="4B1F8ACA" w14:textId="03A6064F" w:rsidR="00BC6C43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2BEA20E5" w14:textId="77777777" w:rsidTr="00EE5EBB">
        <w:tc>
          <w:tcPr>
            <w:tcW w:w="4513" w:type="dxa"/>
            <w:shd w:val="clear" w:color="auto" w:fill="auto"/>
          </w:tcPr>
          <w:p w14:paraId="3926C28A" w14:textId="720ACFE7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graves</w:t>
            </w:r>
          </w:p>
        </w:tc>
        <w:tc>
          <w:tcPr>
            <w:tcW w:w="4513" w:type="dxa"/>
            <w:shd w:val="clear" w:color="auto" w:fill="auto"/>
          </w:tcPr>
          <w:p w14:paraId="1F020798" w14:textId="05400566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2608807B" w14:textId="77777777" w:rsidTr="00EE5EBB">
        <w:tc>
          <w:tcPr>
            <w:tcW w:w="4513" w:type="dxa"/>
            <w:shd w:val="clear" w:color="auto" w:fill="auto"/>
          </w:tcPr>
          <w:p w14:paraId="176BC05F" w14:textId="5B5FD952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leves</w:t>
            </w:r>
          </w:p>
        </w:tc>
        <w:tc>
          <w:tcPr>
            <w:tcW w:w="4513" w:type="dxa"/>
            <w:shd w:val="clear" w:color="auto" w:fill="auto"/>
          </w:tcPr>
          <w:p w14:paraId="1BBFBED4" w14:textId="1D5F49C1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095F3CBE" w14:textId="77777777" w:rsidTr="00EE5EBB">
        <w:tc>
          <w:tcPr>
            <w:tcW w:w="4513" w:type="dxa"/>
            <w:shd w:val="clear" w:color="auto" w:fill="auto"/>
          </w:tcPr>
          <w:p w14:paraId="453B7DE6" w14:textId="2D464202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de ilesos</w:t>
            </w:r>
          </w:p>
        </w:tc>
        <w:tc>
          <w:tcPr>
            <w:tcW w:w="4513" w:type="dxa"/>
            <w:shd w:val="clear" w:color="auto" w:fill="auto"/>
          </w:tcPr>
          <w:p w14:paraId="1659AD6F" w14:textId="7F5B728F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</w:tbl>
    <w:p w14:paraId="42551FE4" w14:textId="37015DB0" w:rsidR="00EE5EBB" w:rsidRPr="00221A3E" w:rsidRDefault="00DF7867" w:rsidP="00EE5EBB">
      <w:pPr>
        <w:spacing w:before="0"/>
        <w:jc w:val="center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Tabela 3</w:t>
      </w:r>
      <w:r w:rsidR="00EE5EBB" w:rsidRPr="00221A3E">
        <w:rPr>
          <w:rFonts w:ascii="Calibri" w:eastAsia="Calibri" w:hAnsi="Calibri" w:cs="Calibri"/>
          <w:sz w:val="20"/>
        </w:rPr>
        <w:t>: Campos para o Cadastro de Usuário</w:t>
      </w:r>
    </w:p>
    <w:p w14:paraId="56B54D49" w14:textId="77777777" w:rsidR="00EE5EBB" w:rsidRDefault="00EE5EBB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</w:p>
    <w:p w14:paraId="0462D319" w14:textId="77777777" w:rsidR="00EE5EBB" w:rsidRPr="00221A3E" w:rsidRDefault="00EE5EBB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lastRenderedPageBreak/>
        <w:t>*Campos obrigatórios</w:t>
      </w:r>
    </w:p>
    <w:p w14:paraId="1B007C4D" w14:textId="113C8408" w:rsidR="00EE5EBB" w:rsidRPr="003F7316" w:rsidRDefault="00AC23FE" w:rsidP="003F7316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OBS 1: Cidade</w:t>
      </w:r>
      <w:r w:rsidR="003F7316">
        <w:rPr>
          <w:rFonts w:ascii="Calibri" w:eastAsia="Calibri" w:hAnsi="Calibri" w:cs="Calibri"/>
          <w:sz w:val="22"/>
          <w:szCs w:val="22"/>
        </w:rPr>
        <w:t xml:space="preserve"> e rodovia</w:t>
      </w:r>
      <w:r>
        <w:rPr>
          <w:rFonts w:ascii="Calibri" w:eastAsia="Calibri" w:hAnsi="Calibri" w:cs="Calibri"/>
          <w:sz w:val="22"/>
          <w:szCs w:val="22"/>
        </w:rPr>
        <w:t xml:space="preserve"> filtra</w:t>
      </w:r>
      <w:r w:rsidR="003F7316"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3F7316">
        <w:rPr>
          <w:rFonts w:ascii="Calibri" w:eastAsia="Calibri" w:hAnsi="Calibri" w:cs="Calibri"/>
          <w:sz w:val="22"/>
          <w:szCs w:val="22"/>
        </w:rPr>
        <w:t>trecho</w:t>
      </w:r>
      <w:r>
        <w:rPr>
          <w:rFonts w:ascii="Calibri" w:eastAsia="Calibri" w:hAnsi="Calibri" w:cs="Calibri"/>
          <w:sz w:val="22"/>
          <w:szCs w:val="22"/>
        </w:rPr>
        <w:t xml:space="preserve"> no campo de escolha.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50E196D2" w14:textId="77777777" w:rsidTr="00EE5EBB">
        <w:trPr>
          <w:trHeight w:val="806"/>
        </w:trPr>
        <w:tc>
          <w:tcPr>
            <w:tcW w:w="1976" w:type="dxa"/>
          </w:tcPr>
          <w:p w14:paraId="7CAD4387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E047CAB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D2F71E1" w14:textId="77777777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030A2B4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4DE7E53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6A11310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C652FA4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63D405" w14:textId="48D577D4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4" w:name="_Toc462647137"/>
      <w:bookmarkStart w:id="95" w:name="_Toc467145346"/>
      <w:r>
        <w:rPr>
          <w:rFonts w:cs="Arial"/>
          <w:sz w:val="22"/>
        </w:rPr>
        <w:t xml:space="preserve">Alterar </w:t>
      </w:r>
      <w:bookmarkEnd w:id="94"/>
      <w:r w:rsidR="0086493D">
        <w:rPr>
          <w:rFonts w:cs="Arial"/>
          <w:sz w:val="22"/>
        </w:rPr>
        <w:t>Acidente</w:t>
      </w:r>
      <w:bookmarkEnd w:id="95"/>
    </w:p>
    <w:p w14:paraId="05C9CCF0" w14:textId="049B8F48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1CD7D39A">
        <w:rPr>
          <w:rFonts w:ascii="Calibri" w:eastAsia="Calibri" w:hAnsi="Calibri" w:cs="Calibri"/>
          <w:b/>
          <w:bCs/>
          <w:sz w:val="22"/>
          <w:szCs w:val="22"/>
        </w:rPr>
        <w:t>Ator:</w:t>
      </w:r>
      <w:r w:rsidRPr="1CD7D39A">
        <w:rPr>
          <w:rFonts w:ascii="Calibri" w:eastAsia="Calibri" w:hAnsi="Calibri" w:cs="Calibri"/>
          <w:sz w:val="22"/>
          <w:szCs w:val="22"/>
        </w:rPr>
        <w:t xml:space="preserve"> </w:t>
      </w:r>
      <w:r w:rsidR="00AD582A">
        <w:rPr>
          <w:rFonts w:ascii="Calibri" w:eastAsia="Calibri" w:hAnsi="Calibri" w:cs="Calibri"/>
          <w:sz w:val="22"/>
          <w:szCs w:val="22"/>
        </w:rPr>
        <w:t>A</w:t>
      </w:r>
      <w:r w:rsidR="00AD582A" w:rsidRPr="34E11739">
        <w:rPr>
          <w:rFonts w:ascii="Calibri" w:eastAsia="Calibri" w:hAnsi="Calibri" w:cs="Calibri"/>
          <w:sz w:val="22"/>
          <w:szCs w:val="22"/>
        </w:rPr>
        <w:t>dministrador</w:t>
      </w:r>
      <w:r w:rsidR="00AD582A">
        <w:rPr>
          <w:rFonts w:cs="Arial"/>
          <w:iCs/>
          <w:sz w:val="22"/>
        </w:rPr>
        <w:t xml:space="preserve">, </w:t>
      </w:r>
      <w:r w:rsidR="00123E11">
        <w:rPr>
          <w:rFonts w:cs="Arial"/>
          <w:iCs/>
          <w:sz w:val="22"/>
        </w:rPr>
        <w:t>Policial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331828B9" w14:textId="4801052B" w:rsidR="00EE5EBB" w:rsidRPr="0086493D" w:rsidRDefault="00EE5EBB" w:rsidP="0086493D">
      <w:pPr>
        <w:rPr>
          <w:rFonts w:ascii="Calibri" w:eastAsia="Calibri" w:hAnsi="Calibri" w:cs="Calibri"/>
          <w:sz w:val="22"/>
          <w:szCs w:val="22"/>
        </w:rPr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alterar </w:t>
      </w:r>
      <w:r>
        <w:rPr>
          <w:rFonts w:ascii="Calibri" w:eastAsia="Calibri" w:hAnsi="Calibri" w:cs="Calibri"/>
          <w:sz w:val="22"/>
          <w:szCs w:val="22"/>
        </w:rPr>
        <w:t>seus</w:t>
      </w:r>
      <w:r w:rsidRPr="34E11739">
        <w:rPr>
          <w:rFonts w:ascii="Calibri" w:eastAsia="Calibri" w:hAnsi="Calibri" w:cs="Calibri"/>
          <w:sz w:val="22"/>
          <w:szCs w:val="22"/>
        </w:rPr>
        <w:t xml:space="preserve"> dados de </w:t>
      </w:r>
      <w:r w:rsidR="006470A6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do sistema previamente cadastrado com 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0869D7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221A3E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 w:rsidRPr="34E11739">
        <w:rPr>
          <w:rFonts w:ascii="Calibri" w:eastAsia="Calibri" w:hAnsi="Calibri" w:cs="Calibri"/>
          <w:sz w:val="22"/>
          <w:szCs w:val="22"/>
        </w:rPr>
        <w:t xml:space="preserve">Primeiro deve-se </w:t>
      </w:r>
      <w:r>
        <w:rPr>
          <w:rFonts w:ascii="Calibri" w:eastAsia="Calibri" w:hAnsi="Calibri" w:cs="Calibri"/>
          <w:sz w:val="22"/>
          <w:szCs w:val="22"/>
        </w:rPr>
        <w:t>mostrar</w:t>
      </w:r>
      <w:r w:rsidRPr="00221A3E">
        <w:rPr>
          <w:rFonts w:ascii="Calibri" w:eastAsia="Calibri" w:hAnsi="Calibri" w:cs="Calibri"/>
          <w:sz w:val="22"/>
          <w:szCs w:val="22"/>
        </w:rPr>
        <w:t xml:space="preserve"> os dados </w:t>
      </w:r>
      <w:r>
        <w:rPr>
          <w:rFonts w:ascii="Calibri" w:eastAsia="Calibri" w:hAnsi="Calibri" w:cs="Calibri"/>
          <w:sz w:val="22"/>
          <w:szCs w:val="22"/>
        </w:rPr>
        <w:t xml:space="preserve">através da tabela </w:t>
      </w:r>
      <w:r w:rsidR="006470A6">
        <w:rPr>
          <w:rFonts w:ascii="Calibri" w:eastAsia="Calibri" w:hAnsi="Calibri" w:cs="Calibri"/>
          <w:sz w:val="22"/>
          <w:szCs w:val="22"/>
        </w:rPr>
        <w:t>3</w:t>
      </w:r>
      <w:r w:rsidRPr="00221A3E">
        <w:rPr>
          <w:rFonts w:ascii="Calibri" w:eastAsia="Calibri" w:hAnsi="Calibri" w:cs="Calibri"/>
          <w:sz w:val="22"/>
          <w:szCs w:val="22"/>
        </w:rPr>
        <w:t xml:space="preserve">. Apenas então o </w:t>
      </w:r>
      <w:r w:rsidR="00F82A6D">
        <w:rPr>
          <w:rFonts w:ascii="Calibri" w:eastAsia="Calibri" w:hAnsi="Calibri" w:cs="Calibri"/>
          <w:sz w:val="22"/>
          <w:szCs w:val="22"/>
        </w:rPr>
        <w:t>ator</w:t>
      </w:r>
      <w:r w:rsidRPr="00221A3E">
        <w:rPr>
          <w:rFonts w:ascii="Calibri" w:eastAsia="Calibri" w:hAnsi="Calibri" w:cs="Calibri"/>
          <w:sz w:val="22"/>
          <w:szCs w:val="22"/>
        </w:rPr>
        <w:t xml:space="preserve"> poderá </w:t>
      </w:r>
      <w:r w:rsidR="00F82A6D">
        <w:rPr>
          <w:rFonts w:ascii="Calibri" w:eastAsia="Calibri" w:hAnsi="Calibri" w:cs="Calibri"/>
          <w:sz w:val="22"/>
          <w:szCs w:val="22"/>
        </w:rPr>
        <w:t>alterar os dados</w:t>
      </w:r>
      <w:r w:rsidRPr="00221A3E">
        <w:rPr>
          <w:rFonts w:ascii="Calibri" w:eastAsia="Calibri" w:hAnsi="Calibri" w:cs="Calibri"/>
          <w:sz w:val="22"/>
          <w:szCs w:val="22"/>
        </w:rPr>
        <w:t>.</w:t>
      </w:r>
      <w:r w:rsidR="0086493D">
        <w:rPr>
          <w:rFonts w:ascii="Calibri" w:eastAsia="Calibri" w:hAnsi="Calibri" w:cs="Calibri"/>
          <w:sz w:val="22"/>
          <w:szCs w:val="22"/>
        </w:rPr>
        <w:t xml:space="preserve"> </w:t>
      </w:r>
      <w:r w:rsidR="00403411">
        <w:rPr>
          <w:rFonts w:ascii="Calibri" w:eastAsia="Calibri" w:hAnsi="Calibri" w:cs="Calibri"/>
          <w:sz w:val="22"/>
          <w:szCs w:val="22"/>
        </w:rPr>
        <w:t>De acordo com os</w:t>
      </w:r>
      <w:r w:rsidRPr="00221A3E">
        <w:rPr>
          <w:rFonts w:ascii="Calibri" w:eastAsia="Calibri" w:hAnsi="Calibri" w:cs="Calibri"/>
          <w:sz w:val="22"/>
          <w:szCs w:val="22"/>
        </w:rPr>
        <w:t xml:space="preserve"> campos da tabela</w:t>
      </w:r>
      <w:r w:rsidR="009328F4">
        <w:rPr>
          <w:rFonts w:ascii="Calibri" w:eastAsia="Calibri" w:hAnsi="Calibri" w:cs="Calibri"/>
          <w:sz w:val="22"/>
          <w:szCs w:val="22"/>
        </w:rPr>
        <w:t xml:space="preserve"> 3</w:t>
      </w:r>
      <w:r w:rsidRPr="00221A3E">
        <w:rPr>
          <w:rFonts w:ascii="Calibri" w:eastAsia="Calibri" w:hAnsi="Calibri" w:cs="Calibri"/>
          <w:sz w:val="22"/>
          <w:szCs w:val="22"/>
        </w:rPr>
        <w:t xml:space="preserve"> </w:t>
      </w:r>
      <w:r w:rsidR="00403411">
        <w:rPr>
          <w:rFonts w:ascii="Calibri" w:eastAsia="Calibri" w:hAnsi="Calibri" w:cs="Calibri"/>
          <w:sz w:val="22"/>
          <w:szCs w:val="22"/>
        </w:rPr>
        <w:t>e suas observações</w:t>
      </w:r>
      <w:r w:rsidRPr="00221A3E">
        <w:rPr>
          <w:rFonts w:ascii="Calibri" w:eastAsia="Calibri" w:hAnsi="Calibri" w:cs="Calibri"/>
          <w:sz w:val="22"/>
          <w:szCs w:val="22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75F45964" w14:textId="77777777" w:rsidTr="00EE5EBB">
        <w:trPr>
          <w:trHeight w:val="806"/>
        </w:trPr>
        <w:tc>
          <w:tcPr>
            <w:tcW w:w="1976" w:type="dxa"/>
          </w:tcPr>
          <w:p w14:paraId="40DF22D7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B485F95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287A9ED" w14:textId="77777777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98EB7ED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1332B5E0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B77FD63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5407C7B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A1641F2" w14:textId="1CAAA7B2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96" w:name="_Toc462647138"/>
      <w:bookmarkStart w:id="97" w:name="_Toc467145347"/>
      <w:r>
        <w:rPr>
          <w:rFonts w:cs="Arial"/>
          <w:sz w:val="22"/>
        </w:rPr>
        <w:t xml:space="preserve">Excluir </w:t>
      </w:r>
      <w:bookmarkEnd w:id="96"/>
      <w:r w:rsidR="0086493D">
        <w:rPr>
          <w:rFonts w:cs="Arial"/>
          <w:sz w:val="22"/>
        </w:rPr>
        <w:t>Acidente</w:t>
      </w:r>
      <w:bookmarkEnd w:id="97"/>
    </w:p>
    <w:p w14:paraId="02ECBB0F" w14:textId="57EAA5C7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AD582A">
        <w:rPr>
          <w:rFonts w:ascii="Calibri" w:eastAsia="Calibri" w:hAnsi="Calibri" w:cs="Calibri"/>
          <w:sz w:val="22"/>
          <w:szCs w:val="22"/>
        </w:rPr>
        <w:t>A</w:t>
      </w:r>
      <w:r w:rsidR="00AD582A" w:rsidRPr="34E11739">
        <w:rPr>
          <w:rFonts w:ascii="Calibri" w:eastAsia="Calibri" w:hAnsi="Calibri" w:cs="Calibri"/>
          <w:sz w:val="22"/>
          <w:szCs w:val="22"/>
        </w:rPr>
        <w:t>dministrador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3BAC52F9" w14:textId="10CEADC8" w:rsidR="00EE5EBB" w:rsidRDefault="00EE5EBB" w:rsidP="00EE5EBB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excluir um </w:t>
      </w:r>
      <w:r w:rsidR="0086493D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0869D7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Primeiro deve-se listar os </w:t>
      </w:r>
      <w:r w:rsidR="0086493D">
        <w:rPr>
          <w:rFonts w:ascii="Calibri" w:eastAsia="Calibri" w:hAnsi="Calibri" w:cs="Calibri"/>
          <w:sz w:val="22"/>
          <w:szCs w:val="22"/>
        </w:rPr>
        <w:t>acidentes</w:t>
      </w:r>
      <w:r w:rsidRPr="34E11739">
        <w:rPr>
          <w:rFonts w:ascii="Calibri" w:eastAsia="Calibri" w:hAnsi="Calibri" w:cs="Calibri"/>
          <w:sz w:val="22"/>
          <w:szCs w:val="22"/>
        </w:rPr>
        <w:t xml:space="preserve"> do Sistema a partir do </w:t>
      </w:r>
      <w:r w:rsidRPr="00D323B8">
        <w:rPr>
          <w:rFonts w:ascii="Calibri" w:eastAsia="Calibri" w:hAnsi="Calibri" w:cs="Calibri"/>
          <w:sz w:val="22"/>
          <w:szCs w:val="22"/>
        </w:rPr>
        <w:t>[R</w:t>
      </w:r>
      <w:r w:rsidR="000869D7">
        <w:rPr>
          <w:rFonts w:ascii="Calibri" w:eastAsia="Calibri" w:hAnsi="Calibri" w:cs="Calibri"/>
          <w:sz w:val="22"/>
          <w:szCs w:val="22"/>
        </w:rPr>
        <w:t>F08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Em seguida, após o </w:t>
      </w:r>
      <w:r w:rsidR="00155456">
        <w:rPr>
          <w:rFonts w:ascii="Calibri" w:eastAsia="Calibri" w:hAnsi="Calibri" w:cs="Calibri"/>
          <w:color w:val="000000"/>
          <w:sz w:val="22"/>
          <w:szCs w:val="22"/>
        </w:rPr>
        <w:t>acidente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ser escolhido da lista, deve ser mostrado os dados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da tabela </w:t>
      </w:r>
      <w:r w:rsidR="00155456">
        <w:rPr>
          <w:rFonts w:ascii="Calibri" w:eastAsia="Calibri" w:hAnsi="Calibri" w:cs="Calibri"/>
          <w:color w:val="000000"/>
          <w:sz w:val="22"/>
          <w:szCs w:val="22"/>
        </w:rPr>
        <w:t>3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. Apenas então </w:t>
      </w:r>
      <w:r w:rsidR="00CF3D28">
        <w:rPr>
          <w:rFonts w:ascii="Calibri" w:eastAsia="Calibri" w:hAnsi="Calibri" w:cs="Calibri"/>
          <w:color w:val="000000"/>
          <w:sz w:val="22"/>
          <w:szCs w:val="22"/>
        </w:rPr>
        <w:t>poderá ter seus dados excluídos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>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2D79444F" w14:textId="77777777" w:rsidTr="00EE5EBB">
        <w:trPr>
          <w:trHeight w:val="806"/>
        </w:trPr>
        <w:tc>
          <w:tcPr>
            <w:tcW w:w="1976" w:type="dxa"/>
          </w:tcPr>
          <w:p w14:paraId="5CF8012F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152430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BE29DBE" w14:textId="6ADDE775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FCA43F5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D9E0837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02ADE35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3F79E1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03E54A8" w14:textId="3C516DCD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98" w:name="_Toc462647139"/>
      <w:bookmarkStart w:id="99" w:name="_Toc467145348"/>
      <w:r>
        <w:rPr>
          <w:rFonts w:cs="Arial"/>
          <w:sz w:val="22"/>
        </w:rPr>
        <w:t xml:space="preserve">Consultar </w:t>
      </w:r>
      <w:bookmarkEnd w:id="98"/>
      <w:r w:rsidR="0024569C">
        <w:rPr>
          <w:rFonts w:cs="Arial"/>
          <w:sz w:val="22"/>
        </w:rPr>
        <w:t>Acidente</w:t>
      </w:r>
      <w:bookmarkEnd w:id="99"/>
    </w:p>
    <w:p w14:paraId="12426F3A" w14:textId="3A4A2498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Todos os usuários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19B1AE68" w14:textId="778F3B21" w:rsidR="00EE5EBB" w:rsidRDefault="00EE5EBB" w:rsidP="00EE5EBB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consultar </w:t>
      </w:r>
      <w:r w:rsidR="003F7316">
        <w:rPr>
          <w:rFonts w:ascii="Calibri" w:eastAsia="Calibri" w:hAnsi="Calibri" w:cs="Calibri"/>
          <w:sz w:val="22"/>
          <w:szCs w:val="22"/>
        </w:rPr>
        <w:t>os</w:t>
      </w:r>
      <w:r>
        <w:rPr>
          <w:rFonts w:ascii="Calibri" w:eastAsia="Calibri" w:hAnsi="Calibri" w:cs="Calibri"/>
          <w:sz w:val="22"/>
          <w:szCs w:val="22"/>
        </w:rPr>
        <w:t xml:space="preserve"> dados de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3F7316">
        <w:rPr>
          <w:rFonts w:ascii="Calibri" w:eastAsia="Calibri" w:hAnsi="Calibri" w:cs="Calibri"/>
          <w:sz w:val="22"/>
          <w:szCs w:val="22"/>
        </w:rPr>
        <w:t xml:space="preserve">um </w:t>
      </w:r>
      <w:r w:rsidR="0024569C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8A1845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 w:rsidRPr="34E11739">
        <w:rPr>
          <w:rFonts w:ascii="Calibri" w:eastAsia="Calibri" w:hAnsi="Calibri" w:cs="Calibri"/>
          <w:sz w:val="22"/>
          <w:szCs w:val="22"/>
        </w:rPr>
        <w:t xml:space="preserve">eve-se </w:t>
      </w:r>
      <w:r>
        <w:rPr>
          <w:rFonts w:ascii="Calibri" w:eastAsia="Calibri" w:hAnsi="Calibri" w:cs="Calibri"/>
          <w:color w:val="000000"/>
          <w:sz w:val="22"/>
          <w:szCs w:val="22"/>
        </w:rPr>
        <w:t>mostrar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 xml:space="preserve"> os dados da tabela </w:t>
      </w:r>
      <w:r w:rsidR="0024569C">
        <w:rPr>
          <w:rFonts w:ascii="Calibri" w:eastAsia="Calibri" w:hAnsi="Calibri" w:cs="Calibri"/>
          <w:color w:val="000000"/>
          <w:sz w:val="22"/>
          <w:szCs w:val="22"/>
        </w:rPr>
        <w:t>3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34602057" w14:textId="77777777" w:rsidTr="00EE5EBB">
        <w:trPr>
          <w:trHeight w:val="806"/>
        </w:trPr>
        <w:tc>
          <w:tcPr>
            <w:tcW w:w="1976" w:type="dxa"/>
          </w:tcPr>
          <w:p w14:paraId="507C974F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6C58F22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410F898" w14:textId="553D517C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1DD8F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19CF1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72B01F1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7F6712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722C9C2" w14:textId="77777777" w:rsidR="00EE5EBB" w:rsidRDefault="00EE5EBB" w:rsidP="00EE5EBB">
      <w:pPr>
        <w:pStyle w:val="Ttulo2"/>
        <w:numPr>
          <w:ilvl w:val="0"/>
          <w:numId w:val="0"/>
        </w:numPr>
        <w:rPr>
          <w:rFonts w:cs="Arial"/>
        </w:rPr>
      </w:pPr>
    </w:p>
    <w:p w14:paraId="60A3D26B" w14:textId="6633D394" w:rsidR="00C67D07" w:rsidRDefault="00C67D07" w:rsidP="00C67D07">
      <w:pPr>
        <w:pStyle w:val="Ttulo2"/>
        <w:rPr>
          <w:rFonts w:cs="Arial"/>
          <w:bCs/>
        </w:rPr>
      </w:pPr>
      <w:bookmarkStart w:id="100" w:name="_Toc462647169"/>
      <w:bookmarkStart w:id="101" w:name="_Toc467473455"/>
      <w:bookmarkStart w:id="102" w:name="_Toc467474002"/>
      <w:bookmarkStart w:id="103" w:name="_Toc467477741"/>
      <w:bookmarkStart w:id="104" w:name="_Toc467494887"/>
      <w:bookmarkStart w:id="105" w:name="_Toc467495253"/>
      <w:bookmarkStart w:id="106" w:name="_Toc468086059"/>
      <w:bookmarkStart w:id="107" w:name="_Toc467145349"/>
      <w:r>
        <w:rPr>
          <w:rFonts w:cs="Arial"/>
        </w:rPr>
        <w:t>Manter relatórios</w:t>
      </w:r>
      <w:bookmarkEnd w:id="100"/>
      <w:bookmarkEnd w:id="107"/>
    </w:p>
    <w:p w14:paraId="4680D0BA" w14:textId="77777777" w:rsidR="00E23554" w:rsidRDefault="00E23554" w:rsidP="00E23554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08" w:name="_Toc467145350"/>
      <w:r>
        <w:rPr>
          <w:rFonts w:cs="Arial"/>
          <w:sz w:val="22"/>
        </w:rPr>
        <w:t>Acidentes de transito segundo o mês da ocorrência</w:t>
      </w:r>
      <w:bookmarkEnd w:id="108"/>
      <w:r>
        <w:rPr>
          <w:rFonts w:cs="Arial"/>
          <w:sz w:val="22"/>
        </w:rPr>
        <w:t xml:space="preserve"> </w:t>
      </w:r>
    </w:p>
    <w:p w14:paraId="56D43BFF" w14:textId="23FE9B53" w:rsidR="00E23554" w:rsidRDefault="00C41905" w:rsidP="00E2355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 w:rsidR="00E23554">
        <w:rPr>
          <w:rFonts w:eastAsia="Arial" w:cs="Arial"/>
          <w:sz w:val="22"/>
        </w:rPr>
        <w:t>p</w:t>
      </w:r>
      <w:r>
        <w:rPr>
          <w:rFonts w:eastAsia="Arial" w:cs="Arial"/>
          <w:sz w:val="22"/>
        </w:rPr>
        <w:t>olicial, p</w:t>
      </w:r>
      <w:r w:rsidR="00E23554">
        <w:rPr>
          <w:rFonts w:eastAsia="Arial" w:cs="Arial"/>
          <w:sz w:val="22"/>
        </w:rPr>
        <w:t>olítico.</w:t>
      </w:r>
    </w:p>
    <w:p w14:paraId="270E89F8" w14:textId="77777777" w:rsidR="00E23554" w:rsidRDefault="00E23554" w:rsidP="00E2355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mês da ocorrência, para tal o ator deve informar o ano desejado, onde o default pega todos os anos da base, após a seleção deve-se retornar os valores conforme a tabela 6.</w:t>
      </w:r>
    </w:p>
    <w:p w14:paraId="73CFAAE2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A2384B8" wp14:editId="2FA75F1C">
            <wp:extent cx="4648200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9E5C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6.</w:t>
      </w:r>
    </w:p>
    <w:p w14:paraId="0456E573" w14:textId="77777777" w:rsidR="00E23554" w:rsidRDefault="00E23554" w:rsidP="00E2355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2.</w:t>
      </w:r>
    </w:p>
    <w:p w14:paraId="14AD1ED5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42F88DF6" wp14:editId="546AF992">
            <wp:extent cx="4998720" cy="26212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9D3D" w14:textId="77777777" w:rsidR="00E23554" w:rsidRDefault="00E23554" w:rsidP="00E23554">
      <w:pPr>
        <w:jc w:val="center"/>
      </w:pPr>
      <w:r>
        <w:rPr>
          <w:rFonts w:eastAsia="Arial" w:cs="Arial"/>
          <w:sz w:val="22"/>
        </w:rPr>
        <w:t>Figura 2.</w:t>
      </w:r>
    </w:p>
    <w:p w14:paraId="0A910F27" w14:textId="77777777" w:rsidR="00E23554" w:rsidRDefault="00E23554" w:rsidP="00E23554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23554" w14:paraId="3B61987B" w14:textId="77777777" w:rsidTr="00E23554">
        <w:trPr>
          <w:trHeight w:val="806"/>
        </w:trPr>
        <w:tc>
          <w:tcPr>
            <w:tcW w:w="1976" w:type="dxa"/>
          </w:tcPr>
          <w:p w14:paraId="79FEF6A0" w14:textId="77777777" w:rsidR="00E23554" w:rsidRDefault="00E23554" w:rsidP="00E2355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5483F73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FB70B32" w14:textId="77777777" w:rsidR="00E23554" w:rsidRDefault="00E23554" w:rsidP="00E2355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2C357700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1A22FBF7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4B28F8B7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DDA50FB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6705D36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09" w:name="_Toc467145351"/>
      <w:r>
        <w:rPr>
          <w:rFonts w:cs="Arial"/>
          <w:sz w:val="22"/>
        </w:rPr>
        <w:t>Acidentes de transito segundo o dia da semana</w:t>
      </w:r>
      <w:bookmarkEnd w:id="109"/>
      <w:r>
        <w:rPr>
          <w:rFonts w:cs="Arial"/>
          <w:sz w:val="22"/>
        </w:rPr>
        <w:t xml:space="preserve"> </w:t>
      </w:r>
    </w:p>
    <w:p w14:paraId="7FB4CDDC" w14:textId="203B74DA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 w:rsidR="00C41905">
        <w:rPr>
          <w:rFonts w:eastAsia="Arial" w:cs="Arial"/>
          <w:sz w:val="22"/>
        </w:rPr>
        <w:t>policial, político.</w:t>
      </w:r>
    </w:p>
    <w:p w14:paraId="564A6AAE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dia da semana, para tal o ator deve informar o ano desejado, onde o default pega todos os anos da base, após a seleção deve-se retornar os valores conforme a tabela 7.</w:t>
      </w:r>
    </w:p>
    <w:p w14:paraId="7FEB757D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7C26DE3D" wp14:editId="7A28B262">
            <wp:extent cx="4667724" cy="2065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77" cy="207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4C47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7.</w:t>
      </w:r>
    </w:p>
    <w:p w14:paraId="3E05E9AE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3.</w:t>
      </w:r>
    </w:p>
    <w:p w14:paraId="03E2804C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06504CEC" wp14:editId="51A39BD3">
            <wp:extent cx="4610100" cy="2598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8D0C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3.</w:t>
      </w:r>
    </w:p>
    <w:p w14:paraId="4A0FC9FE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2BA88C9B" w14:textId="77777777" w:rsidTr="00303F25">
        <w:trPr>
          <w:trHeight w:val="806"/>
        </w:trPr>
        <w:tc>
          <w:tcPr>
            <w:tcW w:w="1976" w:type="dxa"/>
          </w:tcPr>
          <w:p w14:paraId="5AC4FDCC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24963DC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488C636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6E28F6E8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49514B3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647D897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1D4CF039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F8C233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10" w:name="_Toc467145352"/>
      <w:r>
        <w:rPr>
          <w:rFonts w:cs="Arial"/>
          <w:sz w:val="22"/>
        </w:rPr>
        <w:t>Acidentes de transito segundo hora da ocorrência</w:t>
      </w:r>
      <w:bookmarkEnd w:id="110"/>
      <w:r>
        <w:rPr>
          <w:rFonts w:cs="Arial"/>
          <w:sz w:val="22"/>
        </w:rPr>
        <w:t xml:space="preserve"> </w:t>
      </w:r>
    </w:p>
    <w:p w14:paraId="573F0FE5" w14:textId="3DEF4BCB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 w:rsidR="00C41905">
        <w:rPr>
          <w:rFonts w:eastAsia="Arial" w:cs="Arial"/>
          <w:sz w:val="22"/>
        </w:rPr>
        <w:t>policial, político.</w:t>
      </w:r>
    </w:p>
    <w:p w14:paraId="2951974A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a hora da ocorrência, para tal o ator deve informar o ano desejado, onde o default pega todos os anos da base, após a seleção deve-se retornar os valores conforme a tabela 8.</w:t>
      </w:r>
    </w:p>
    <w:p w14:paraId="3A25B638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391299C0" wp14:editId="19A13617">
            <wp:extent cx="4579620" cy="3741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4EFF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8.</w:t>
      </w:r>
    </w:p>
    <w:p w14:paraId="5FFF5F81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4.</w:t>
      </w:r>
    </w:p>
    <w:p w14:paraId="62FFD405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58A4D3F1" wp14:editId="4663983F">
            <wp:extent cx="4465320" cy="25069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9CD6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4.</w:t>
      </w:r>
    </w:p>
    <w:p w14:paraId="3A0E6920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7DEE4679" w14:textId="77777777" w:rsidTr="00303F25">
        <w:trPr>
          <w:trHeight w:val="806"/>
        </w:trPr>
        <w:tc>
          <w:tcPr>
            <w:tcW w:w="1976" w:type="dxa"/>
          </w:tcPr>
          <w:p w14:paraId="55E3D0FB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FD51DA7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4DDF5BCB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0CD16992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8CBABF4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8908609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B72CB4D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C00519D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11" w:name="_Toc462647173"/>
      <w:bookmarkStart w:id="112" w:name="_Toc467145353"/>
      <w:r>
        <w:rPr>
          <w:rFonts w:cs="Arial"/>
          <w:sz w:val="22"/>
        </w:rPr>
        <w:lastRenderedPageBreak/>
        <w:t>Acidentes de transito segundo tipo e gravidade da ocorrência</w:t>
      </w:r>
      <w:bookmarkEnd w:id="112"/>
      <w:r>
        <w:rPr>
          <w:rFonts w:cs="Arial"/>
          <w:sz w:val="22"/>
        </w:rPr>
        <w:t xml:space="preserve"> </w:t>
      </w:r>
    </w:p>
    <w:p w14:paraId="2347B527" w14:textId="42FEA43B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>
        <w:rPr>
          <w:rFonts w:eastAsia="Arial" w:cs="Arial"/>
          <w:sz w:val="22"/>
        </w:rPr>
        <w:t>político.</w:t>
      </w:r>
    </w:p>
    <w:p w14:paraId="10FD5DBB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tipo e a gravidade da ocorrência, para tal o ator deve informar o ano desejado, onde o default pega todos os anos da base, após a seleção deve-se retornar os valores conforme a tabela 9.</w:t>
      </w:r>
    </w:p>
    <w:p w14:paraId="63018A20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292E0B88" wp14:editId="667D1813">
            <wp:extent cx="5760720" cy="20040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DA7F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9.</w:t>
      </w:r>
    </w:p>
    <w:p w14:paraId="66F7110D" w14:textId="73F8C140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5, onde caso seja selecionado todos os anos, a representação gráfica deverá ser acerca do último ano.</w:t>
      </w:r>
    </w:p>
    <w:p w14:paraId="2F56148A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68118F87" wp14:editId="04BC2D33">
            <wp:extent cx="5753100" cy="2324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AC6E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5.</w:t>
      </w:r>
    </w:p>
    <w:p w14:paraId="0F09B794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1361C778" w14:textId="77777777" w:rsidTr="00303F25">
        <w:trPr>
          <w:trHeight w:val="806"/>
        </w:trPr>
        <w:tc>
          <w:tcPr>
            <w:tcW w:w="1976" w:type="dxa"/>
          </w:tcPr>
          <w:p w14:paraId="02D4646A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91CDA1A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52E7D5A3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22FBB5EB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D7EBAD5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71D25BA3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E126963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80985B5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13" w:name="_Toc467145354"/>
      <w:r>
        <w:rPr>
          <w:rFonts w:cs="Arial"/>
          <w:sz w:val="22"/>
        </w:rPr>
        <w:t>Pessoas envolvidas em acidentes de transito segundo estado físico</w:t>
      </w:r>
      <w:bookmarkEnd w:id="113"/>
      <w:r>
        <w:rPr>
          <w:rFonts w:cs="Arial"/>
          <w:sz w:val="22"/>
        </w:rPr>
        <w:t xml:space="preserve"> </w:t>
      </w:r>
    </w:p>
    <w:p w14:paraId="205B6A84" w14:textId="301F7CAC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>
        <w:rPr>
          <w:rFonts w:eastAsia="Arial" w:cs="Arial"/>
          <w:sz w:val="22"/>
        </w:rPr>
        <w:t>político.</w:t>
      </w:r>
    </w:p>
    <w:p w14:paraId="6E1203DF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físico das mesmas, para tal o ator deve informar o ano desejado, onde o default pega todos os anos da base, após a seleção deve-se retornar os valores conforme a tabela 10.</w:t>
      </w:r>
    </w:p>
    <w:p w14:paraId="442B6B83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BABF21D" wp14:editId="7E740C09">
            <wp:extent cx="4937760" cy="1988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50D6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10.</w:t>
      </w:r>
    </w:p>
    <w:p w14:paraId="2FD21030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6, onde caso seja selecionado todos os anos, a representação gráfica deverá ser acerca do último ano.</w:t>
      </w:r>
    </w:p>
    <w:p w14:paraId="28C3D13D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44FEBCBD" wp14:editId="7B9B8815">
            <wp:extent cx="5753100" cy="45262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D5CB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6.</w:t>
      </w:r>
    </w:p>
    <w:p w14:paraId="349CB546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4EE1133D" w14:textId="77777777" w:rsidTr="00303F25">
        <w:trPr>
          <w:trHeight w:val="806"/>
        </w:trPr>
        <w:tc>
          <w:tcPr>
            <w:tcW w:w="1976" w:type="dxa"/>
          </w:tcPr>
          <w:p w14:paraId="7AE300E3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71A60916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09B77E51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5F759D80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E281A8E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238F985F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56D545BC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BFAECF2" w14:textId="77777777" w:rsidR="00DF2B24" w:rsidRDefault="00DF2B24" w:rsidP="00DF2B24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14" w:name="_Toc467145355"/>
      <w:r>
        <w:rPr>
          <w:rFonts w:cs="Arial"/>
          <w:sz w:val="22"/>
        </w:rPr>
        <w:t>Número de pessoas envolvidas em acidentes segundo o estado da federação</w:t>
      </w:r>
      <w:bookmarkEnd w:id="114"/>
    </w:p>
    <w:p w14:paraId="5460C765" w14:textId="427A7BD1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>administrador, p</w:t>
      </w:r>
      <w:r w:rsidR="00C41905">
        <w:rPr>
          <w:rFonts w:eastAsia="Arial" w:cs="Arial"/>
          <w:sz w:val="22"/>
        </w:rPr>
        <w:t>olicial, p</w:t>
      </w:r>
      <w:r>
        <w:rPr>
          <w:rFonts w:eastAsia="Arial" w:cs="Arial"/>
          <w:sz w:val="22"/>
        </w:rPr>
        <w:t>olítico</w:t>
      </w:r>
      <w:r w:rsidR="00C41905">
        <w:rPr>
          <w:rFonts w:eastAsia="Arial" w:cs="Arial"/>
          <w:sz w:val="22"/>
        </w:rPr>
        <w:t>, público</w:t>
      </w:r>
      <w:r>
        <w:rPr>
          <w:rFonts w:eastAsia="Arial" w:cs="Arial"/>
          <w:sz w:val="22"/>
        </w:rPr>
        <w:t>.</w:t>
      </w:r>
    </w:p>
    <w:p w14:paraId="1FCE5279" w14:textId="168E48B0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da federação, para tal o ator deve informar o ano desejado, onde o default pega todos os anos da base, após a seleção deve-se retornar os valores conforme a tabela 12.</w:t>
      </w:r>
    </w:p>
    <w:p w14:paraId="493EAB32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0610E721" wp14:editId="517F9E2D">
            <wp:extent cx="5143500" cy="57073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82B2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12.</w:t>
      </w:r>
    </w:p>
    <w:p w14:paraId="53B49EDC" w14:textId="77777777" w:rsidR="00DF2B24" w:rsidRDefault="00DF2B24" w:rsidP="00DF2B2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8.</w:t>
      </w:r>
    </w:p>
    <w:p w14:paraId="533F409A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7E3FF3D" wp14:editId="70C3874C">
            <wp:extent cx="5006340" cy="69265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640" w14:textId="77777777" w:rsidR="00DF2B24" w:rsidRDefault="00DF2B24" w:rsidP="00DF2B24">
      <w:pPr>
        <w:jc w:val="center"/>
      </w:pPr>
      <w:r>
        <w:rPr>
          <w:rFonts w:eastAsia="Arial" w:cs="Arial"/>
          <w:sz w:val="22"/>
        </w:rPr>
        <w:t>Figura 8.</w:t>
      </w:r>
    </w:p>
    <w:p w14:paraId="1C941B14" w14:textId="77777777" w:rsidR="00DF2B24" w:rsidRDefault="00DF2B24" w:rsidP="00DF2B24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F2B24" w14:paraId="5E588C72" w14:textId="77777777" w:rsidTr="00DF2B24">
        <w:trPr>
          <w:trHeight w:val="806"/>
        </w:trPr>
        <w:tc>
          <w:tcPr>
            <w:tcW w:w="1976" w:type="dxa"/>
          </w:tcPr>
          <w:p w14:paraId="78DFA255" w14:textId="77777777" w:rsidR="00DF2B24" w:rsidRDefault="00DF2B24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6638F70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4829F92" w14:textId="77777777" w:rsidR="00DF2B24" w:rsidRDefault="00DF2B24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2305C63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4550C38" w14:textId="77777777" w:rsidR="00DF2B24" w:rsidRDefault="00DF2B24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DC29A68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0DAA6E5D" w14:textId="77777777" w:rsidR="00DF2B24" w:rsidRDefault="00DF2B24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F2A4162" w14:textId="77777777" w:rsidR="00B407D4" w:rsidRDefault="00B407D4">
      <w:pPr>
        <w:pStyle w:val="Ttulo1"/>
        <w:rPr>
          <w:rFonts w:cs="Arial"/>
        </w:rPr>
      </w:pPr>
      <w:bookmarkStart w:id="115" w:name="_Toc467145356"/>
      <w:r>
        <w:rPr>
          <w:rFonts w:cs="Arial"/>
        </w:rPr>
        <w:lastRenderedPageBreak/>
        <w:t xml:space="preserve">Requisitos não </w:t>
      </w:r>
      <w:bookmarkEnd w:id="101"/>
      <w:bookmarkEnd w:id="102"/>
      <w:bookmarkEnd w:id="103"/>
      <w:bookmarkEnd w:id="104"/>
      <w:bookmarkEnd w:id="105"/>
      <w:bookmarkEnd w:id="106"/>
      <w:r w:rsidR="003E71BF">
        <w:rPr>
          <w:rFonts w:cs="Arial"/>
        </w:rPr>
        <w:t>funcionais</w:t>
      </w:r>
      <w:bookmarkEnd w:id="111"/>
      <w:bookmarkEnd w:id="115"/>
    </w:p>
    <w:p w14:paraId="03EC2082" w14:textId="77777777" w:rsidR="00181E2C" w:rsidRDefault="00181E2C" w:rsidP="00181E2C">
      <w:pPr>
        <w:pStyle w:val="Ttulo2"/>
      </w:pPr>
      <w:bookmarkStart w:id="116" w:name="_Toc462647174"/>
      <w:bookmarkStart w:id="117" w:name="_Toc467145357"/>
      <w:r>
        <w:t>Funções do Documento</w:t>
      </w:r>
      <w:bookmarkEnd w:id="116"/>
      <w:bookmarkEnd w:id="117"/>
    </w:p>
    <w:p w14:paraId="58784012" w14:textId="77777777" w:rsidR="00181E2C" w:rsidRDefault="00181E2C" w:rsidP="00181E2C"/>
    <w:p w14:paraId="3818C792" w14:textId="77777777" w:rsidR="00181E2C" w:rsidRPr="00EC0048" w:rsidRDefault="00181E2C" w:rsidP="00181E2C">
      <w:pPr>
        <w:pStyle w:val="RNF"/>
        <w:ind w:left="0" w:firstLine="0"/>
      </w:pPr>
      <w:bookmarkStart w:id="118" w:name="_Toc462647175"/>
      <w:bookmarkStart w:id="119" w:name="_Toc467145358"/>
      <w:r>
        <w:t>Fornecimento de Suporte</w:t>
      </w:r>
      <w:bookmarkEnd w:id="118"/>
      <w:bookmarkEnd w:id="119"/>
    </w:p>
    <w:p w14:paraId="7A773AF3" w14:textId="77777777" w:rsidR="00181E2C" w:rsidRDefault="00181E2C" w:rsidP="00181E2C"/>
    <w:p w14:paraId="4846F93E" w14:textId="77777777" w:rsidR="00181E2C" w:rsidRDefault="00181E2C" w:rsidP="00181E2C">
      <w:pPr>
        <w:pStyle w:val="Standard"/>
        <w:rPr>
          <w:rFonts w:hint="eastAsia"/>
        </w:rPr>
      </w:pPr>
      <w:r>
        <w:t>O suporte será disponibilizado via telefone ou online, sem taxas extras.</w:t>
      </w:r>
    </w:p>
    <w:p w14:paraId="359DE0EA" w14:textId="77777777" w:rsidR="00181E2C" w:rsidRDefault="00181E2C" w:rsidP="00181E2C">
      <w:pPr>
        <w:pStyle w:val="Standard"/>
        <w:rPr>
          <w:rFonts w:hint="eastAsia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 w:rsidR="00181E2C" w14:paraId="1A58D8A7" w14:textId="77777777" w:rsidTr="00D36E64">
        <w:trPr>
          <w:trHeight w:val="826"/>
        </w:trPr>
        <w:tc>
          <w:tcPr>
            <w:tcW w:w="1976" w:type="dxa"/>
          </w:tcPr>
          <w:p w14:paraId="700479E0" w14:textId="77777777" w:rsidR="00181E2C" w:rsidRDefault="00181E2C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907EE72" w14:textId="77777777" w:rsidR="00181E2C" w:rsidRDefault="00181E2C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0DCFEF8C" w14:textId="77777777" w:rsidR="00181E2C" w:rsidRDefault="00181E2C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1101D681" w14:textId="77777777" w:rsidR="00181E2C" w:rsidRDefault="00181E2C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29BCDCA" w14:textId="77777777" w:rsidR="00181E2C" w:rsidRDefault="00181E2C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3B387AA7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464" w:type="dxa"/>
          </w:tcPr>
          <w:p w14:paraId="1EE4D4B8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46B0685A" w14:textId="77777777" w:rsidR="00181E2C" w:rsidRDefault="00181E2C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73A040C" w14:textId="77777777" w:rsidR="00181E2C" w:rsidRPr="00EC0048" w:rsidRDefault="00181E2C" w:rsidP="00181E2C">
      <w:pPr>
        <w:pStyle w:val="RNF"/>
        <w:ind w:left="0" w:firstLine="0"/>
      </w:pPr>
      <w:bookmarkStart w:id="120" w:name="_Toc462647176"/>
      <w:bookmarkStart w:id="121" w:name="_Toc467145359"/>
      <w:r>
        <w:t>Fornecimento de Manutenção</w:t>
      </w:r>
      <w:bookmarkEnd w:id="120"/>
      <w:bookmarkEnd w:id="121"/>
    </w:p>
    <w:p w14:paraId="09CDAF8B" w14:textId="77777777" w:rsidR="00181E2C" w:rsidRDefault="00181E2C" w:rsidP="00181E2C"/>
    <w:p w14:paraId="365B5398" w14:textId="77777777" w:rsidR="00181E2C" w:rsidRDefault="00181E2C" w:rsidP="00181E2C">
      <w:pPr>
        <w:pStyle w:val="Standard"/>
        <w:rPr>
          <w:rFonts w:hint="eastAsia"/>
        </w:rPr>
      </w:pPr>
      <w:r>
        <w:t>A manutenção só será realizada caso o suporte não consiga resolver o problema, esta manutenção poderá ocorrer uma vez a cada 15 dias, sem custos adicionais. Caso exceda esse limite, deve-se combinar a taxa extra.</w:t>
      </w:r>
    </w:p>
    <w:p w14:paraId="10FCB9B1" w14:textId="77777777" w:rsidR="00181E2C" w:rsidRDefault="00181E2C" w:rsidP="00181E2C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181E2C" w14:paraId="1C4CA646" w14:textId="77777777" w:rsidTr="00D36E64">
        <w:trPr>
          <w:trHeight w:val="826"/>
        </w:trPr>
        <w:tc>
          <w:tcPr>
            <w:tcW w:w="1976" w:type="dxa"/>
          </w:tcPr>
          <w:p w14:paraId="48DD0320" w14:textId="77777777" w:rsidR="00181E2C" w:rsidRDefault="00181E2C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FBC74CC" w14:textId="77777777" w:rsidR="00181E2C" w:rsidRDefault="00181E2C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5BD7F7FA" w14:textId="77777777" w:rsidR="00181E2C" w:rsidRDefault="00181E2C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6FD23795" w14:textId="77777777" w:rsidR="00181E2C" w:rsidRDefault="00181E2C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5435827" w14:textId="77777777" w:rsidR="00181E2C" w:rsidRDefault="00181E2C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5AA5214E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2477A165" w14:textId="77777777" w:rsidR="00181E2C" w:rsidRDefault="00181E2C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8C88F98" w14:textId="77777777" w:rsidR="00181E2C" w:rsidRPr="00181E2C" w:rsidRDefault="00181E2C" w:rsidP="00181E2C">
      <w:pPr>
        <w:pStyle w:val="Ttulo2"/>
        <w:numPr>
          <w:ilvl w:val="0"/>
          <w:numId w:val="0"/>
        </w:numPr>
        <w:rPr>
          <w:bCs/>
        </w:rPr>
      </w:pPr>
    </w:p>
    <w:p w14:paraId="170C5DDA" w14:textId="77777777" w:rsidR="0097018F" w:rsidRDefault="0097018F" w:rsidP="0097018F">
      <w:pPr>
        <w:pStyle w:val="Ttulo2"/>
        <w:rPr>
          <w:bCs/>
        </w:rPr>
      </w:pPr>
      <w:bookmarkStart w:id="122" w:name="_Toc462647177"/>
      <w:bookmarkStart w:id="123" w:name="_Toc467145360"/>
      <w:r>
        <w:rPr>
          <w:rFonts w:cs="Arial"/>
        </w:rPr>
        <w:t xml:space="preserve">Documento </w:t>
      </w:r>
      <w:r>
        <w:rPr>
          <w:bCs/>
        </w:rPr>
        <w:t>descritivo do Sistema</w:t>
      </w:r>
      <w:bookmarkEnd w:id="122"/>
      <w:bookmarkEnd w:id="123"/>
    </w:p>
    <w:p w14:paraId="1F66507D" w14:textId="77777777" w:rsidR="0097018F" w:rsidRDefault="0097018F" w:rsidP="0097018F">
      <w:pPr>
        <w:pStyle w:val="Standard"/>
        <w:rPr>
          <w:rFonts w:hint="eastAsia"/>
        </w:rPr>
      </w:pPr>
      <w:r>
        <w:t>Documento descritivo do Sistema é um documento composto de informações detalhadas do Sistema. Este documento é direcionado para auxiliar os adquirentes do produto, ou para análise de possíveis compradores.</w:t>
      </w:r>
    </w:p>
    <w:p w14:paraId="2945079C" w14:textId="77777777" w:rsidR="0097018F" w:rsidRDefault="0097018F" w:rsidP="0097018F"/>
    <w:p w14:paraId="2EDC6686" w14:textId="77777777" w:rsidR="0097018F" w:rsidRPr="006719EC" w:rsidRDefault="0097018F" w:rsidP="0097018F">
      <w:pPr>
        <w:pStyle w:val="RNF"/>
        <w:ind w:left="0" w:firstLine="0"/>
      </w:pPr>
      <w:bookmarkStart w:id="124" w:name="_Toc462647178"/>
      <w:bookmarkStart w:id="125" w:name="_Toc467145361"/>
      <w:r>
        <w:t xml:space="preserve">Disponibilidade </w:t>
      </w:r>
      <w:r>
        <w:rPr>
          <w:bCs/>
        </w:rPr>
        <w:t>do Documento Descritivo do Sistema</w:t>
      </w:r>
      <w:bookmarkEnd w:id="124"/>
      <w:bookmarkEnd w:id="125"/>
    </w:p>
    <w:p w14:paraId="468A4B4E" w14:textId="77777777" w:rsidR="0097018F" w:rsidRDefault="0097018F" w:rsidP="0097018F"/>
    <w:p w14:paraId="32D72518" w14:textId="77777777" w:rsidR="0097018F" w:rsidRDefault="0097018F" w:rsidP="0097018F">
      <w:pPr>
        <w:pStyle w:val="Standard"/>
        <w:rPr>
          <w:rFonts w:hint="eastAsia"/>
        </w:rPr>
      </w:pPr>
      <w:r>
        <w:t>Deve ser disponibilizado no portal uma cópia digital do Documento Descritivo do Sistema.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7018F" w14:paraId="77B85CF4" w14:textId="77777777" w:rsidTr="00BC0A3E">
        <w:trPr>
          <w:trHeight w:val="806"/>
        </w:trPr>
        <w:tc>
          <w:tcPr>
            <w:tcW w:w="1976" w:type="dxa"/>
          </w:tcPr>
          <w:p w14:paraId="46B1B1D7" w14:textId="77777777" w:rsidR="0097018F" w:rsidRDefault="0097018F" w:rsidP="00BC0A3E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DF78982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195FEBE" w14:textId="77777777" w:rsidR="0097018F" w:rsidRDefault="0097018F" w:rsidP="00BC0A3E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693674EB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4B60653" w14:textId="77777777" w:rsidR="0097018F" w:rsidRDefault="0097018F" w:rsidP="00BC0A3E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AB087DA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8CB9A75" w14:textId="77777777" w:rsidR="0097018F" w:rsidRDefault="0097018F" w:rsidP="00BC0A3E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B7B661" w14:textId="77777777" w:rsidR="00B407D4" w:rsidRDefault="00B407D4">
      <w:pPr>
        <w:pStyle w:val="Ttulo2"/>
        <w:rPr>
          <w:rFonts w:cs="Arial"/>
        </w:rPr>
      </w:pPr>
      <w:bookmarkStart w:id="126" w:name="_Toc467473456"/>
      <w:bookmarkStart w:id="127" w:name="_Toc467474003"/>
      <w:bookmarkStart w:id="128" w:name="_Toc467477742"/>
      <w:bookmarkStart w:id="129" w:name="_Toc467494888"/>
      <w:bookmarkStart w:id="130" w:name="_Toc467495254"/>
      <w:bookmarkStart w:id="131" w:name="_Toc468086060"/>
      <w:bookmarkStart w:id="132" w:name="_Toc462647179"/>
      <w:bookmarkStart w:id="133" w:name="_Toc467145362"/>
      <w:r>
        <w:rPr>
          <w:rFonts w:cs="Arial"/>
        </w:rPr>
        <w:t>Usabilidade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39AC7E47" w14:textId="77777777" w:rsidR="000E5B7D" w:rsidRPr="000E5B7D" w:rsidRDefault="000E5B7D" w:rsidP="000E5B7D">
      <w:r>
        <w:t>Visa facilitar o uso do sistema para o usuário, a mesma deve seguir os requisitos recomendados nesta seção.</w:t>
      </w:r>
    </w:p>
    <w:p w14:paraId="10966F1C" w14:textId="77777777" w:rsidR="00EC0048" w:rsidRPr="006719EC" w:rsidRDefault="00DE5E48" w:rsidP="00EC0048">
      <w:pPr>
        <w:pStyle w:val="RNF"/>
        <w:ind w:left="0" w:firstLine="0"/>
      </w:pPr>
      <w:bookmarkStart w:id="134" w:name="_Toc462647180"/>
      <w:bookmarkStart w:id="135" w:name="_Toc467145363"/>
      <w:r>
        <w:lastRenderedPageBreak/>
        <w:t>Clareza nas descrições</w:t>
      </w:r>
      <w:bookmarkEnd w:id="134"/>
      <w:bookmarkEnd w:id="135"/>
    </w:p>
    <w:p w14:paraId="252488E3" w14:textId="77777777" w:rsidR="000E5B7D" w:rsidRDefault="00300369" w:rsidP="002C7B3E">
      <w:pPr>
        <w:pStyle w:val="Corpodetexto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Descrição: </w:t>
      </w:r>
      <w:r w:rsidR="00DE5E48">
        <w:rPr>
          <w:rFonts w:ascii="Arial" w:hAnsi="Arial" w:cs="Arial"/>
          <w:i w:val="0"/>
          <w:sz w:val="22"/>
        </w:rPr>
        <w:t>O texto da descrição de cada componente deve ser claro</w:t>
      </w:r>
      <w:r w:rsidR="000E5B7D">
        <w:rPr>
          <w:rFonts w:ascii="Arial" w:hAnsi="Arial" w:cs="Arial"/>
          <w:i w:val="0"/>
          <w:sz w:val="22"/>
        </w:rPr>
        <w:t>:</w:t>
      </w:r>
    </w:p>
    <w:p w14:paraId="0BB334AC" w14:textId="77777777" w:rsidR="00B407D4" w:rsidRP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Interpretações</w:t>
      </w:r>
      <w:r w:rsidR="00DE5E48">
        <w:rPr>
          <w:rFonts w:ascii="Arial" w:hAnsi="Arial" w:cs="Arial"/>
          <w:i w:val="0"/>
          <w:sz w:val="22"/>
        </w:rPr>
        <w:t xml:space="preserve"> ambíguas.</w:t>
      </w:r>
    </w:p>
    <w:p w14:paraId="02495A83" w14:textId="77777777" w:rsidR="000E5B7D" w:rsidRP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Livres de erros gramaticais.</w:t>
      </w:r>
    </w:p>
    <w:p w14:paraId="3EB62100" w14:textId="77777777" w:rsid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Destacar palavras em outro idioma.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345"/>
        <w:gridCol w:w="287"/>
        <w:gridCol w:w="2169"/>
        <w:gridCol w:w="237"/>
        <w:gridCol w:w="1736"/>
      </w:tblGrid>
      <w:tr w:rsidR="00B407D4" w14:paraId="01387144" w14:textId="77777777" w:rsidTr="006F18B0">
        <w:trPr>
          <w:trHeight w:val="826"/>
        </w:trPr>
        <w:tc>
          <w:tcPr>
            <w:tcW w:w="1976" w:type="dxa"/>
          </w:tcPr>
          <w:p w14:paraId="227211BA" w14:textId="77777777" w:rsidR="00B407D4" w:rsidRDefault="00B407D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0E78808" w14:textId="77777777" w:rsidR="00B407D4" w:rsidRDefault="00B407D4" w:rsidP="00DE5E48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345" w:type="dxa"/>
          </w:tcPr>
          <w:p w14:paraId="6E92E32E" w14:textId="77777777" w:rsidR="00B407D4" w:rsidRDefault="002C7B3E" w:rsidP="002C7B3E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="006F18B0"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287" w:type="dxa"/>
          </w:tcPr>
          <w:p w14:paraId="19ECC6B5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4D3E41" w14:textId="77777777" w:rsidR="00B407D4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237" w:type="dxa"/>
          </w:tcPr>
          <w:p w14:paraId="742FABB5" w14:textId="77777777" w:rsidR="00B407D4" w:rsidRDefault="00B407D4" w:rsidP="002C7B3E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736" w:type="dxa"/>
          </w:tcPr>
          <w:p w14:paraId="7CA04817" w14:textId="77777777" w:rsidR="00B407D4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8468FFC" w14:textId="77777777" w:rsidR="00B407D4" w:rsidRPr="00EC0048" w:rsidRDefault="002C7B3E" w:rsidP="00EC0048">
      <w:pPr>
        <w:pStyle w:val="RNF"/>
        <w:ind w:left="0" w:firstLine="0"/>
      </w:pPr>
      <w:bookmarkStart w:id="136" w:name="_Toc462647181"/>
      <w:bookmarkStart w:id="137" w:name="_Toc467145364"/>
      <w:r>
        <w:t>Modo para daltônicos</w:t>
      </w:r>
      <w:bookmarkEnd w:id="136"/>
      <w:bookmarkEnd w:id="137"/>
    </w:p>
    <w:p w14:paraId="3533E2CC" w14:textId="77777777" w:rsidR="00B407D4" w:rsidRDefault="002C7B3E">
      <w:pPr>
        <w:pStyle w:val="Corpodetexto"/>
        <w:rPr>
          <w:rFonts w:ascii="Arial" w:hAnsi="Arial" w:cs="Arial"/>
          <w:i w:val="0"/>
          <w:sz w:val="22"/>
        </w:rPr>
      </w:pPr>
      <w:r w:rsidRPr="002C7B3E">
        <w:rPr>
          <w:rFonts w:ascii="Arial" w:hAnsi="Arial" w:cs="Arial"/>
          <w:i w:val="0"/>
          <w:sz w:val="22"/>
        </w:rPr>
        <w:t>Descrição:</w:t>
      </w:r>
      <w:r>
        <w:rPr>
          <w:rFonts w:ascii="Arial" w:hAnsi="Arial" w:cs="Arial"/>
          <w:i w:val="0"/>
          <w:sz w:val="22"/>
        </w:rPr>
        <w:t xml:space="preserve"> As configurações de cor devem se alterar para facilitar a visibilidade dos daltônicos, mediantes a marcação de uma opção.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F18B0" w14:paraId="6DA1D7EF" w14:textId="77777777" w:rsidTr="001F43E9">
        <w:trPr>
          <w:trHeight w:val="826"/>
        </w:trPr>
        <w:tc>
          <w:tcPr>
            <w:tcW w:w="1976" w:type="dxa"/>
          </w:tcPr>
          <w:p w14:paraId="11263F85" w14:textId="77777777" w:rsidR="006F18B0" w:rsidRDefault="006F18B0" w:rsidP="006F18B0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190490E" w14:textId="77777777" w:rsidR="006F18B0" w:rsidRDefault="006F18B0" w:rsidP="006F18B0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58F81C06" w14:textId="77777777" w:rsidR="006F18B0" w:rsidRDefault="006F18B0" w:rsidP="006F18B0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39A19DF5" w14:textId="77777777" w:rsidR="006F18B0" w:rsidRDefault="006F18B0" w:rsidP="006F18B0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48AE7EF" w14:textId="77777777" w:rsidR="006F18B0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62256FFA" w14:textId="77777777" w:rsidR="006F18B0" w:rsidRDefault="006F18B0" w:rsidP="006F18B0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5C11827B" w14:textId="77777777" w:rsidR="006F18B0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861558F" w14:textId="77777777" w:rsidR="002C7B3E" w:rsidRPr="00EC0048" w:rsidRDefault="002C7B3E" w:rsidP="002C7B3E">
      <w:pPr>
        <w:pStyle w:val="RNF"/>
        <w:ind w:left="0" w:firstLine="0"/>
      </w:pPr>
      <w:bookmarkStart w:id="138" w:name="_Toc462647182"/>
      <w:bookmarkStart w:id="139" w:name="_Toc467145365"/>
      <w:r>
        <w:t>Zoom para textos</w:t>
      </w:r>
      <w:bookmarkEnd w:id="138"/>
      <w:bookmarkEnd w:id="139"/>
    </w:p>
    <w:p w14:paraId="272C77C3" w14:textId="77777777" w:rsidR="002C7B3E" w:rsidRPr="002C7B3E" w:rsidRDefault="002C7B3E" w:rsidP="002C7B3E">
      <w:pPr>
        <w:pStyle w:val="Corpodetexto"/>
        <w:rPr>
          <w:rFonts w:ascii="Arial" w:hAnsi="Arial" w:cs="Arial"/>
          <w:i w:val="0"/>
          <w:sz w:val="22"/>
        </w:rPr>
      </w:pPr>
      <w:r w:rsidRPr="002C7B3E">
        <w:rPr>
          <w:rFonts w:ascii="Arial" w:hAnsi="Arial" w:cs="Arial"/>
          <w:i w:val="0"/>
          <w:sz w:val="22"/>
        </w:rPr>
        <w:t>Descrição:</w:t>
      </w:r>
      <w:r>
        <w:rPr>
          <w:rFonts w:ascii="Arial" w:hAnsi="Arial" w:cs="Arial"/>
          <w:i w:val="0"/>
          <w:sz w:val="22"/>
        </w:rPr>
        <w:t xml:space="preserve"> Todos os textos aumentam de forma a facilitar a leitura de pessoas portadoras de deficiência visual, mediante a marcação de uma opção.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F18B0" w14:paraId="7FFEB682" w14:textId="77777777" w:rsidTr="001F43E9">
        <w:trPr>
          <w:trHeight w:val="826"/>
        </w:trPr>
        <w:tc>
          <w:tcPr>
            <w:tcW w:w="1976" w:type="dxa"/>
          </w:tcPr>
          <w:p w14:paraId="49427A8A" w14:textId="77777777" w:rsidR="006F18B0" w:rsidRDefault="006F18B0" w:rsidP="006F18B0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6837B0CC" w14:textId="77777777" w:rsidR="006F18B0" w:rsidRDefault="006F18B0" w:rsidP="006F18B0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D24DEAC" w14:textId="77777777" w:rsidR="006F18B0" w:rsidRDefault="006F18B0" w:rsidP="006F18B0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C46B35D" w14:textId="77777777" w:rsidR="006F18B0" w:rsidRDefault="006F18B0" w:rsidP="006F18B0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19C1E6C" w14:textId="77777777" w:rsidR="006F18B0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01168AB" w14:textId="77777777" w:rsidR="006F18B0" w:rsidRDefault="006F18B0" w:rsidP="006F18B0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2704BE6A" w14:textId="77777777" w:rsidR="006F18B0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22B79B3" w14:textId="77777777" w:rsidR="0097018F" w:rsidRPr="00EC0048" w:rsidRDefault="0097018F" w:rsidP="0097018F">
      <w:pPr>
        <w:pStyle w:val="RNF"/>
        <w:pBdr>
          <w:top w:val="single" w:sz="4" w:space="0" w:color="auto"/>
        </w:pBdr>
      </w:pPr>
      <w:bookmarkStart w:id="140" w:name="_Toc462647183"/>
      <w:bookmarkStart w:id="141" w:name="_Toc467145366"/>
      <w:r>
        <w:t>Identificação de Funções</w:t>
      </w:r>
      <w:bookmarkEnd w:id="140"/>
      <w:bookmarkEnd w:id="141"/>
    </w:p>
    <w:p w14:paraId="5F3BC879" w14:textId="77777777" w:rsidR="002C7B3E" w:rsidRDefault="002C7B3E">
      <w:pPr>
        <w:pStyle w:val="Corpodetexto"/>
        <w:rPr>
          <w:rFonts w:ascii="Arial" w:hAnsi="Arial" w:cs="Arial"/>
          <w:i w:val="0"/>
          <w:sz w:val="22"/>
        </w:rPr>
      </w:pPr>
    </w:p>
    <w:p w14:paraId="201ECF44" w14:textId="77777777" w:rsidR="0097018F" w:rsidRDefault="0097018F" w:rsidP="0097018F">
      <w:pPr>
        <w:pStyle w:val="Standard"/>
        <w:rPr>
          <w:rFonts w:hint="eastAsia"/>
        </w:rPr>
      </w:pPr>
      <w:r>
        <w:t>O Documento Descritivo do Sistema deve conter algumas identificações, como o nome da função e um código único.</w:t>
      </w:r>
    </w:p>
    <w:p w14:paraId="4EF1ECA2" w14:textId="77777777" w:rsidR="0097018F" w:rsidRDefault="0097018F">
      <w:pPr>
        <w:pStyle w:val="Corpodetexto"/>
        <w:rPr>
          <w:rFonts w:ascii="Arial" w:hAnsi="Arial" w:cs="Arial"/>
          <w:i w:val="0"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7018F" w14:paraId="222E46E2" w14:textId="77777777" w:rsidTr="00BC0A3E">
        <w:trPr>
          <w:trHeight w:val="826"/>
        </w:trPr>
        <w:tc>
          <w:tcPr>
            <w:tcW w:w="1976" w:type="dxa"/>
          </w:tcPr>
          <w:p w14:paraId="1A126E98" w14:textId="77777777" w:rsidR="0097018F" w:rsidRDefault="0097018F" w:rsidP="00BC0A3E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5D3EC96" w14:textId="77777777" w:rsidR="0097018F" w:rsidRDefault="0097018F" w:rsidP="00BC0A3E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7CF43EC2" w14:textId="77777777" w:rsidR="0097018F" w:rsidRDefault="0097018F" w:rsidP="00BC0A3E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85D7F94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0498357" w14:textId="77777777" w:rsidR="0097018F" w:rsidRDefault="0097018F" w:rsidP="00BC0A3E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C9D8499" w14:textId="77777777" w:rsidR="0097018F" w:rsidRDefault="0097018F" w:rsidP="00BC0A3E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3C89E6D6" w14:textId="77777777" w:rsidR="0097018F" w:rsidRDefault="0097018F" w:rsidP="00BC0A3E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388B13F" w14:textId="77777777" w:rsidR="000240A9" w:rsidRPr="00EC0048" w:rsidRDefault="000240A9" w:rsidP="000240A9">
      <w:pPr>
        <w:pStyle w:val="RNF"/>
      </w:pPr>
      <w:bookmarkStart w:id="142" w:name="_Toc462647184"/>
      <w:bookmarkStart w:id="143" w:name="_Toc467473459"/>
      <w:bookmarkStart w:id="144" w:name="_Toc467474006"/>
      <w:bookmarkStart w:id="145" w:name="_Toc467477745"/>
      <w:bookmarkStart w:id="146" w:name="_Toc467494891"/>
      <w:bookmarkStart w:id="147" w:name="_Toc467495257"/>
      <w:bookmarkStart w:id="148" w:name="_Toc468086063"/>
      <w:bookmarkStart w:id="149" w:name="_Toc467145367"/>
      <w:r>
        <w:t>Teclas de atalho</w:t>
      </w:r>
      <w:bookmarkEnd w:id="142"/>
      <w:bookmarkEnd w:id="149"/>
    </w:p>
    <w:p w14:paraId="4A1169BF" w14:textId="77777777" w:rsidR="000240A9" w:rsidRDefault="000240A9" w:rsidP="000240A9">
      <w:pPr>
        <w:pStyle w:val="Standard"/>
        <w:rPr>
          <w:rFonts w:ascii="Arial" w:eastAsia="Times New Roman" w:hAnsi="Arial" w:cs="Arial"/>
          <w:b/>
          <w:kern w:val="0"/>
          <w:sz w:val="28"/>
          <w:szCs w:val="20"/>
          <w:lang w:eastAsia="pt-BR" w:bidi="ar-SA"/>
        </w:rPr>
      </w:pPr>
    </w:p>
    <w:p w14:paraId="65B0F985" w14:textId="77777777" w:rsidR="000240A9" w:rsidRDefault="000240A9" w:rsidP="000240A9">
      <w:pPr>
        <w:pStyle w:val="Standard"/>
        <w:rPr>
          <w:rFonts w:hint="eastAsia"/>
        </w:rPr>
      </w:pPr>
      <w:r>
        <w:t>Será disponibilizado de F2 a F10 como teclas de atalho editáveis, podendo o usuário administrador associar uma funcionalidade para cada uma delas.</w:t>
      </w:r>
    </w:p>
    <w:p w14:paraId="6C621BF1" w14:textId="77777777" w:rsidR="000240A9" w:rsidRDefault="000240A9" w:rsidP="000240A9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0240A9" w14:paraId="7B949CFB" w14:textId="77777777" w:rsidTr="00D36E64">
        <w:trPr>
          <w:trHeight w:val="826"/>
        </w:trPr>
        <w:tc>
          <w:tcPr>
            <w:tcW w:w="1976" w:type="dxa"/>
          </w:tcPr>
          <w:p w14:paraId="538FC6CE" w14:textId="77777777" w:rsidR="000240A9" w:rsidRDefault="000240A9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9203ECB" w14:textId="77777777" w:rsidR="000240A9" w:rsidRDefault="000240A9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FD37E6E" w14:textId="77777777" w:rsidR="000240A9" w:rsidRDefault="000240A9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F16186C" w14:textId="77777777" w:rsidR="000240A9" w:rsidRDefault="000240A9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5219657" w14:textId="77777777" w:rsidR="000240A9" w:rsidRDefault="000240A9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E70FF21" w14:textId="77777777" w:rsidR="000240A9" w:rsidRDefault="000240A9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49130667" w14:textId="77777777" w:rsidR="000240A9" w:rsidRDefault="000240A9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351DF1D" w14:textId="77777777" w:rsidR="00B407D4" w:rsidRDefault="00B407D4">
      <w:pPr>
        <w:pStyle w:val="Ttulo2"/>
        <w:rPr>
          <w:rFonts w:cs="Arial"/>
        </w:rPr>
      </w:pPr>
      <w:bookmarkStart w:id="150" w:name="_Toc462647185"/>
      <w:bookmarkStart w:id="151" w:name="_Toc467145368"/>
      <w:r>
        <w:rPr>
          <w:rFonts w:cs="Arial"/>
        </w:rPr>
        <w:t>Confiabilidade</w:t>
      </w:r>
      <w:bookmarkEnd w:id="143"/>
      <w:bookmarkEnd w:id="144"/>
      <w:bookmarkEnd w:id="145"/>
      <w:bookmarkEnd w:id="146"/>
      <w:bookmarkEnd w:id="147"/>
      <w:bookmarkEnd w:id="148"/>
      <w:bookmarkEnd w:id="150"/>
      <w:bookmarkEnd w:id="151"/>
    </w:p>
    <w:p w14:paraId="5B1CE2BF" w14:textId="77777777" w:rsidR="00300369" w:rsidRPr="00300369" w:rsidRDefault="00300369" w:rsidP="00300369">
      <w:r>
        <w:t>Visa manter o sistema contra falhas e possíveis acidentes.</w:t>
      </w:r>
    </w:p>
    <w:p w14:paraId="3EB76A7D" w14:textId="77777777" w:rsidR="00B407D4" w:rsidRPr="00EC0048" w:rsidRDefault="000E5B7D" w:rsidP="00EC0048">
      <w:pPr>
        <w:pStyle w:val="RNF"/>
        <w:ind w:left="0" w:firstLine="0"/>
      </w:pPr>
      <w:bookmarkStart w:id="152" w:name="_Toc462647186"/>
      <w:bookmarkStart w:id="153" w:name="_Toc467145369"/>
      <w:r>
        <w:lastRenderedPageBreak/>
        <w:t>Backup</w:t>
      </w:r>
      <w:bookmarkEnd w:id="152"/>
      <w:bookmarkEnd w:id="153"/>
    </w:p>
    <w:p w14:paraId="37F5F6B9" w14:textId="77777777" w:rsidR="000240A9" w:rsidRDefault="000240A9">
      <w:pPr>
        <w:pStyle w:val="Corpodetexto"/>
        <w:rPr>
          <w:rFonts w:ascii="Arial" w:hAnsi="Arial" w:cs="Arial"/>
          <w:i w:val="0"/>
          <w:sz w:val="22"/>
        </w:rPr>
      </w:pPr>
    </w:p>
    <w:p w14:paraId="3A3A60ED" w14:textId="77777777" w:rsidR="00B407D4" w:rsidRDefault="000240A9" w:rsidP="000240A9">
      <w:pPr>
        <w:pStyle w:val="Standard"/>
        <w:rPr>
          <w:rFonts w:ascii="Arial" w:hAnsi="Arial" w:cs="Arial"/>
          <w:i/>
          <w:sz w:val="22"/>
        </w:rPr>
      </w:pPr>
      <w:r>
        <w:t>Para maior segurança e confiabilidade do sistema, serão realizados backups diariamente, semanalmente e mensalmente, com registros em nuvem.</w:t>
      </w:r>
      <w:r w:rsidR="00300369">
        <w:rPr>
          <w:rFonts w:ascii="Arial" w:hAnsi="Arial" w:cs="Arial"/>
          <w:i/>
          <w:sz w:val="22"/>
        </w:rPr>
        <w:t xml:space="preserve"> </w:t>
      </w:r>
    </w:p>
    <w:p w14:paraId="33C2A95B" w14:textId="77777777" w:rsidR="000240A9" w:rsidRDefault="000240A9" w:rsidP="000240A9">
      <w:pPr>
        <w:pStyle w:val="Standard"/>
        <w:rPr>
          <w:rFonts w:ascii="Arial" w:hAnsi="Arial" w:cs="Arial"/>
          <w:i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0240A9" w14:paraId="424C2FD1" w14:textId="77777777" w:rsidTr="00D36E64">
        <w:trPr>
          <w:trHeight w:val="826"/>
        </w:trPr>
        <w:tc>
          <w:tcPr>
            <w:tcW w:w="1976" w:type="dxa"/>
          </w:tcPr>
          <w:p w14:paraId="1850A849" w14:textId="77777777" w:rsidR="000240A9" w:rsidRDefault="000240A9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63BD596" w14:textId="77777777" w:rsidR="000240A9" w:rsidRDefault="000240A9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D2AED4B" w14:textId="77777777" w:rsidR="000240A9" w:rsidRDefault="000240A9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5A74CE64" w14:textId="77777777" w:rsidR="000240A9" w:rsidRDefault="000240A9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90AC782" w14:textId="77777777" w:rsidR="000240A9" w:rsidRDefault="000240A9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15151388" w14:textId="77777777" w:rsidR="000240A9" w:rsidRDefault="000240A9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1EAFEB4D" w14:textId="77777777" w:rsidR="000240A9" w:rsidRDefault="000240A9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EF7F8A2" w14:textId="77777777" w:rsidR="000240A9" w:rsidRPr="000E5B7D" w:rsidRDefault="000240A9" w:rsidP="000240A9">
      <w:pPr>
        <w:pStyle w:val="Standard"/>
        <w:rPr>
          <w:rFonts w:ascii="Arial" w:hAnsi="Arial" w:cs="Arial"/>
          <w:i/>
          <w:sz w:val="22"/>
        </w:rPr>
      </w:pPr>
    </w:p>
    <w:p w14:paraId="277DDA76" w14:textId="77777777" w:rsidR="00B407D4" w:rsidRDefault="00B407D4">
      <w:pPr>
        <w:pStyle w:val="Ttulo2"/>
        <w:rPr>
          <w:rFonts w:cs="Arial"/>
        </w:rPr>
      </w:pPr>
      <w:bookmarkStart w:id="154" w:name="_Toc467473463"/>
      <w:bookmarkStart w:id="155" w:name="_Toc467474010"/>
      <w:bookmarkStart w:id="156" w:name="_Toc467477749"/>
      <w:bookmarkStart w:id="157" w:name="_Toc467494895"/>
      <w:bookmarkStart w:id="158" w:name="_Toc467495261"/>
      <w:bookmarkStart w:id="159" w:name="_Toc468086067"/>
      <w:bookmarkStart w:id="160" w:name="_Toc462647187"/>
      <w:bookmarkStart w:id="161" w:name="_Toc467145370"/>
      <w:r>
        <w:rPr>
          <w:rFonts w:cs="Arial"/>
        </w:rPr>
        <w:t>Segurança</w:t>
      </w:r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43242F70" w14:textId="77777777" w:rsidR="000240A9" w:rsidRPr="000240A9" w:rsidRDefault="000240A9" w:rsidP="000240A9"/>
    <w:p w14:paraId="3CAD5F32" w14:textId="77777777" w:rsidR="00B407D4" w:rsidRPr="00EC0048" w:rsidRDefault="000240A9" w:rsidP="00EC0048">
      <w:pPr>
        <w:pStyle w:val="RNF"/>
        <w:ind w:left="0" w:firstLine="0"/>
      </w:pPr>
      <w:bookmarkStart w:id="162" w:name="_Toc462647188"/>
      <w:bookmarkStart w:id="163" w:name="_Toc467145371"/>
      <w:r>
        <w:t>Recursos de Segurança de Acesso</w:t>
      </w:r>
      <w:bookmarkEnd w:id="162"/>
      <w:bookmarkEnd w:id="163"/>
    </w:p>
    <w:p w14:paraId="3C2D685B" w14:textId="77777777" w:rsidR="00B407D4" w:rsidRDefault="00B407D4">
      <w:pPr>
        <w:pStyle w:val="Corpodetexto"/>
        <w:rPr>
          <w:rFonts w:ascii="Arial" w:hAnsi="Arial" w:cs="Arial"/>
          <w:sz w:val="22"/>
        </w:rPr>
      </w:pPr>
    </w:p>
    <w:p w14:paraId="21DBECA3" w14:textId="4601A425" w:rsidR="000240A9" w:rsidRDefault="000240A9" w:rsidP="000240A9">
      <w:pPr>
        <w:pStyle w:val="Standard"/>
        <w:rPr>
          <w:rFonts w:hint="eastAsia"/>
        </w:rPr>
      </w:pPr>
      <w:r>
        <w:t xml:space="preserve">Para ter acesso as funcionalidades do sistema, o usuário sempre terá que </w:t>
      </w:r>
      <w:proofErr w:type="spellStart"/>
      <w:r>
        <w:t>logar</w:t>
      </w:r>
      <w:proofErr w:type="spellEnd"/>
      <w:r>
        <w:t xml:space="preserve"> no mesmo, ca</w:t>
      </w:r>
      <w:r w:rsidR="0047306E">
        <w:t xml:space="preserve">so o usuário fique inativo por </w:t>
      </w:r>
      <w:r w:rsidR="003579A8">
        <w:t>20</w:t>
      </w:r>
      <w:r>
        <w:t xml:space="preserve"> minutos ele será </w:t>
      </w:r>
      <w:proofErr w:type="spellStart"/>
      <w:r>
        <w:t>deslogado</w:t>
      </w:r>
      <w:proofErr w:type="spellEnd"/>
      <w:r>
        <w:t xml:space="preserve"> automaticamente do sistema.</w:t>
      </w:r>
    </w:p>
    <w:p w14:paraId="2F73FDE2" w14:textId="77777777" w:rsidR="000240A9" w:rsidRDefault="000240A9">
      <w:pPr>
        <w:pStyle w:val="Corpodetexto"/>
        <w:rPr>
          <w:rFonts w:ascii="Arial" w:hAnsi="Arial" w:cs="Arial"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134F42" w14:paraId="4BD76EB8" w14:textId="77777777" w:rsidTr="00D36E64">
        <w:trPr>
          <w:trHeight w:val="806"/>
        </w:trPr>
        <w:tc>
          <w:tcPr>
            <w:tcW w:w="1976" w:type="dxa"/>
          </w:tcPr>
          <w:p w14:paraId="23A3C684" w14:textId="77777777" w:rsidR="00134F42" w:rsidRDefault="00134F42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5ED4CC3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3918104" w14:textId="77777777" w:rsidR="00134F42" w:rsidRDefault="00134F42" w:rsidP="00D36E6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BD594DA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19041B0" w14:textId="77777777" w:rsidR="00134F42" w:rsidRDefault="00134F42" w:rsidP="00D36E6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8B6EC8E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87BDFA0" w14:textId="77777777" w:rsidR="00134F42" w:rsidRDefault="00134F42" w:rsidP="00D36E6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03DEA3C" w14:textId="77777777" w:rsidR="00BC0A3E" w:rsidRDefault="00BC0A3E" w:rsidP="00BC0A3E"/>
    <w:p w14:paraId="77EEA5FD" w14:textId="77777777" w:rsidR="00BC0A3E" w:rsidRPr="00BC0A3E" w:rsidRDefault="00BC0A3E" w:rsidP="00BC0A3E"/>
    <w:p w14:paraId="4D09E35B" w14:textId="77777777" w:rsidR="00BC0A3E" w:rsidRDefault="00BC0A3E" w:rsidP="00057A9A">
      <w:pPr>
        <w:pStyle w:val="Standard"/>
        <w:rPr>
          <w:rFonts w:ascii="Arial" w:hAnsi="Arial" w:cs="Arial"/>
          <w:i/>
          <w:sz w:val="22"/>
        </w:rPr>
      </w:pPr>
    </w:p>
    <w:p w14:paraId="30CAC958" w14:textId="77777777" w:rsidR="00334BD1" w:rsidRDefault="00334BD1">
      <w:pPr>
        <w:rPr>
          <w:rFonts w:ascii="Arial" w:hAnsi="Arial" w:cs="Arial"/>
          <w:i/>
          <w:sz w:val="22"/>
        </w:rPr>
      </w:pPr>
    </w:p>
    <w:p w14:paraId="570BC8DC" w14:textId="77777777" w:rsidR="00334BD1" w:rsidRDefault="002E24CC" w:rsidP="00334BD1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A00D85" wp14:editId="07777777">
                <wp:simplePos x="0" y="0"/>
                <wp:positionH relativeFrom="column">
                  <wp:posOffset>65405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322D95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15pt,12.6pt" to="212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ZIEgIAACg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B5B041A" wp14:editId="07777777">
                <wp:simplePos x="0" y="0"/>
                <wp:positionH relativeFrom="column">
                  <wp:posOffset>3037205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54F5CC" id="Line 8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15pt,12.6pt" to="446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NsEgIAACg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"/>
            </w:pict>
          </mc:Fallback>
        </mc:AlternateContent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</w:p>
    <w:p w14:paraId="42B9DDD5" w14:textId="77777777" w:rsidR="00334BD1" w:rsidRDefault="00334BD1" w:rsidP="00334BD1">
      <w:pPr>
        <w:pStyle w:val="Nomes"/>
        <w:rPr>
          <w:b/>
          <w:bCs/>
        </w:rPr>
      </w:pPr>
      <w:r>
        <w:rPr>
          <w:b/>
          <w:bCs/>
        </w:rPr>
        <w:t>Representante do contratado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="005C7097">
        <w:rPr>
          <w:b/>
          <w:bCs/>
        </w:rPr>
        <w:t xml:space="preserve">      </w:t>
      </w:r>
      <w:r>
        <w:rPr>
          <w:b/>
          <w:bCs/>
        </w:rPr>
        <w:t xml:space="preserve">Representante </w:t>
      </w:r>
      <w:r w:rsidR="005C7097">
        <w:rPr>
          <w:b/>
          <w:bCs/>
        </w:rPr>
        <w:t xml:space="preserve">da </w:t>
      </w:r>
      <w:r>
        <w:rPr>
          <w:b/>
          <w:bCs/>
        </w:rPr>
        <w:t>contratante</w:t>
      </w:r>
    </w:p>
    <w:p w14:paraId="749AD638" w14:textId="77777777" w:rsidR="00334BD1" w:rsidRDefault="00334BD1" w:rsidP="00334BD1">
      <w:pPr>
        <w:pStyle w:val="Nomes"/>
        <w:ind w:firstLine="0"/>
      </w:pPr>
      <w:r>
        <w:rPr>
          <w:b/>
          <w:bCs/>
        </w:rPr>
        <w:t xml:space="preserve">              </w:t>
      </w:r>
      <w:r>
        <w:rPr>
          <w:b/>
          <w:bCs/>
        </w:rPr>
        <w:tab/>
      </w:r>
      <w:r>
        <w:rPr>
          <w:b/>
          <w:bCs/>
        </w:rPr>
        <w:tab/>
        <w:t xml:space="preserve">                           </w:t>
      </w:r>
    </w:p>
    <w:p w14:paraId="7DFD5385" w14:textId="77777777" w:rsidR="00334BD1" w:rsidRDefault="00334BD1" w:rsidP="00334BD1">
      <w:pPr>
        <w:pStyle w:val="Nomes"/>
      </w:pPr>
    </w:p>
    <w:p w14:paraId="144CDC50" w14:textId="77777777" w:rsidR="00334BD1" w:rsidRDefault="00334BD1" w:rsidP="00334BD1">
      <w:pPr>
        <w:pStyle w:val="Nomes"/>
      </w:pPr>
    </w:p>
    <w:p w14:paraId="664E113F" w14:textId="77777777" w:rsidR="00334BD1" w:rsidRDefault="002E24CC" w:rsidP="00334BD1">
      <w:pPr>
        <w:rPr>
          <w:b/>
          <w:bCs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65DC3F3" wp14:editId="07777777">
                <wp:simplePos x="0" y="0"/>
                <wp:positionH relativeFrom="column">
                  <wp:posOffset>3062605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4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2FDEA3" id="Line 10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1.15pt,4.35pt" to="448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CA63202" wp14:editId="07777777">
                <wp:simplePos x="0" y="0"/>
                <wp:positionH relativeFrom="column">
                  <wp:posOffset>52705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65A627" id="Line 9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15pt,4.35pt" to="211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vH3EgIAACg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"/>
            </w:pict>
          </mc:Fallback>
        </mc:AlternateContent>
      </w:r>
      <w:r w:rsidR="00334BD1">
        <w:tab/>
      </w:r>
      <w:r w:rsidR="00334BD1">
        <w:tab/>
      </w:r>
      <w:r w:rsidR="00334BD1">
        <w:rPr>
          <w:b/>
          <w:bCs/>
        </w:rPr>
        <w:t>Testemunha 1</w:t>
      </w:r>
      <w:r w:rsidR="00334BD1">
        <w:rPr>
          <w:b/>
          <w:bCs/>
        </w:rPr>
        <w:tab/>
      </w:r>
      <w:r w:rsidR="00334BD1">
        <w:rPr>
          <w:b/>
          <w:bCs/>
        </w:rPr>
        <w:tab/>
      </w:r>
      <w:r w:rsidR="00334BD1">
        <w:rPr>
          <w:b/>
          <w:bCs/>
        </w:rPr>
        <w:tab/>
      </w:r>
      <w:r w:rsidR="00334BD1">
        <w:rPr>
          <w:b/>
          <w:bCs/>
        </w:rPr>
        <w:tab/>
        <w:t>Testemunha 2</w:t>
      </w:r>
      <w:r w:rsidR="00334BD1">
        <w:rPr>
          <w:b/>
          <w:bCs/>
        </w:rPr>
        <w:tab/>
      </w:r>
      <w:r w:rsidR="00334BD1">
        <w:rPr>
          <w:b/>
          <w:bCs/>
        </w:rPr>
        <w:tab/>
      </w:r>
    </w:p>
    <w:p w14:paraId="5CE4B1AE" w14:textId="77777777" w:rsidR="00334BD1" w:rsidRDefault="00334BD1">
      <w:pPr>
        <w:rPr>
          <w:rFonts w:ascii="Arial" w:hAnsi="Arial" w:cs="Arial"/>
          <w:i/>
          <w:sz w:val="22"/>
        </w:rPr>
      </w:pPr>
    </w:p>
    <w:sectPr w:rsidR="00334BD1">
      <w:headerReference w:type="even" r:id="rId21"/>
      <w:headerReference w:type="default" r:id="rId22"/>
      <w:pgSz w:w="11906" w:h="16838" w:code="9"/>
      <w:pgMar w:top="1701" w:right="1418" w:bottom="1899" w:left="1418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E16C3E" w14:textId="77777777" w:rsidR="00925B84" w:rsidRDefault="00925B84">
      <w:r>
        <w:separator/>
      </w:r>
    </w:p>
  </w:endnote>
  <w:endnote w:type="continuationSeparator" w:id="0">
    <w:p w14:paraId="7672F9D4" w14:textId="77777777" w:rsidR="00925B84" w:rsidRDefault="00925B84">
      <w:r>
        <w:continuationSeparator/>
      </w:r>
    </w:p>
  </w:endnote>
  <w:endnote w:type="continuationNotice" w:id="1">
    <w:p w14:paraId="472779E2" w14:textId="77777777" w:rsidR="00925B84" w:rsidRDefault="00925B8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536"/>
      <w:gridCol w:w="4536"/>
    </w:tblGrid>
    <w:tr w:rsidR="00A6111D" w14:paraId="546475B4" w14:textId="77777777">
      <w:trPr>
        <w:trHeight w:val="268"/>
      </w:trPr>
      <w:tc>
        <w:tcPr>
          <w:tcW w:w="4536" w:type="dxa"/>
        </w:tcPr>
        <w:p w14:paraId="3E64CC12" w14:textId="77777777" w:rsidR="00A6111D" w:rsidRDefault="00A6111D">
          <w:pPr>
            <w:pStyle w:val="Rodap"/>
            <w:jc w:val="left"/>
          </w:pPr>
          <w:r>
            <w:t>Documento de Requisitos</w:t>
          </w:r>
        </w:p>
      </w:tc>
      <w:tc>
        <w:tcPr>
          <w:tcW w:w="4536" w:type="dxa"/>
        </w:tcPr>
        <w:p w14:paraId="623267AA" w14:textId="64F8DE4E" w:rsidR="00A6111D" w:rsidRDefault="00A6111D">
          <w:pPr>
            <w:pStyle w:val="Rodap"/>
            <w:jc w:val="right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4A1559">
            <w:rPr>
              <w:noProof/>
            </w:rPr>
            <w:t>14</w:t>
          </w:r>
          <w:r>
            <w:fldChar w:fldCharType="end"/>
          </w:r>
          <w:r>
            <w:t xml:space="preserve"> de </w:t>
          </w:r>
          <w:r w:rsidR="00925B84">
            <w:fldChar w:fldCharType="begin"/>
          </w:r>
          <w:r w:rsidR="00925B84">
            <w:instrText xml:space="preserve"> NUMPAGES </w:instrText>
          </w:r>
          <w:r w:rsidR="00925B84">
            <w:fldChar w:fldCharType="separate"/>
          </w:r>
          <w:r w:rsidR="004A1559">
            <w:rPr>
              <w:noProof/>
            </w:rPr>
            <w:t>18</w:t>
          </w:r>
          <w:r w:rsidR="00925B84">
            <w:rPr>
              <w:noProof/>
            </w:rPr>
            <w:fldChar w:fldCharType="end"/>
          </w:r>
        </w:p>
      </w:tc>
    </w:tr>
    <w:tr w:rsidR="00A6111D" w14:paraId="69954342" w14:textId="77777777">
      <w:trPr>
        <w:trHeight w:val="268"/>
      </w:trPr>
      <w:tc>
        <w:tcPr>
          <w:tcW w:w="4536" w:type="dxa"/>
        </w:tcPr>
        <w:p w14:paraId="6FD4C8A8" w14:textId="77777777" w:rsidR="00A6111D" w:rsidRDefault="00A6111D" w:rsidP="004D78C8">
          <w:pPr>
            <w:pStyle w:val="Rodap"/>
            <w:jc w:val="left"/>
          </w:pPr>
          <w:r>
            <w:rPr>
              <w:snapToGrid w:val="0"/>
              <w:lang w:eastAsia="en-US"/>
            </w:rPr>
            <w:t>Projeto: SCCM versão: 4.2</w:t>
          </w:r>
        </w:p>
      </w:tc>
      <w:tc>
        <w:tcPr>
          <w:tcW w:w="4536" w:type="dxa"/>
        </w:tcPr>
        <w:p w14:paraId="05FDEB5A" w14:textId="77777777" w:rsidR="00A6111D" w:rsidRDefault="00A6111D">
          <w:pPr>
            <w:pStyle w:val="Rodap"/>
            <w:jc w:val="right"/>
            <w:rPr>
              <w:snapToGrid w:val="0"/>
              <w:lang w:eastAsia="en-US"/>
            </w:rPr>
          </w:pPr>
        </w:p>
      </w:tc>
    </w:tr>
  </w:tbl>
  <w:p w14:paraId="553C474D" w14:textId="77777777" w:rsidR="00A6111D" w:rsidRDefault="00A6111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BB6735" w14:textId="77777777" w:rsidR="00925B84" w:rsidRDefault="00925B84">
      <w:r>
        <w:separator/>
      </w:r>
    </w:p>
  </w:footnote>
  <w:footnote w:type="continuationSeparator" w:id="0">
    <w:p w14:paraId="23736DF4" w14:textId="77777777" w:rsidR="00925B84" w:rsidRDefault="00925B84">
      <w:r>
        <w:continuationSeparator/>
      </w:r>
    </w:p>
  </w:footnote>
  <w:footnote w:type="continuationNotice" w:id="1">
    <w:p w14:paraId="2FA6915A" w14:textId="77777777" w:rsidR="00925B84" w:rsidRDefault="00925B84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57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30" w:type="dxa"/>
        <w:right w:w="30" w:type="dxa"/>
      </w:tblCellMar>
      <w:tblLook w:val="0000" w:firstRow="0" w:lastRow="0" w:firstColumn="0" w:lastColumn="0" w:noHBand="0" w:noVBand="0"/>
    </w:tblPr>
    <w:tblGrid>
      <w:gridCol w:w="4296"/>
      <w:gridCol w:w="5061"/>
    </w:tblGrid>
    <w:tr w:rsidR="00A6111D" w14:paraId="6497CE2B" w14:textId="77777777" w:rsidTr="466DC3D8">
      <w:trPr>
        <w:cantSplit/>
        <w:trHeight w:val="882"/>
        <w:jc w:val="center"/>
      </w:trPr>
      <w:tc>
        <w:tcPr>
          <w:tcW w:w="4296" w:type="dxa"/>
        </w:tcPr>
        <w:p w14:paraId="0CAF4EFE" w14:textId="495E5C9E" w:rsidR="00A6111D" w:rsidRPr="00707F07" w:rsidRDefault="00A6111D" w:rsidP="00707F07"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 w14:paraId="7268B939" w14:textId="77777777" w:rsidR="00A6111D" w:rsidRDefault="00A6111D" w:rsidP="00B96E42">
          <w:pPr>
            <w:jc w:val="right"/>
            <w:rPr>
              <w:rFonts w:ascii="Tahoma" w:hAnsi="Tahoma"/>
              <w:b/>
              <w:sz w:val="22"/>
            </w:rPr>
          </w:pPr>
          <w:r w:rsidRPr="000715DE">
            <w:rPr>
              <w:rFonts w:ascii="Tahoma" w:hAnsi="Tahoma"/>
              <w:b/>
              <w:noProof/>
              <w:sz w:val="22"/>
            </w:rPr>
            <w:drawing>
              <wp:inline distT="0" distB="0" distL="0" distR="0" wp14:anchorId="574D0869" wp14:editId="07777777">
                <wp:extent cx="1402080" cy="534670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8F42DFC" w14:textId="77777777" w:rsidR="00A6111D" w:rsidRDefault="00A6111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7A7064" w14:textId="77777777" w:rsidR="00A6111D" w:rsidRDefault="00A6111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57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30" w:type="dxa"/>
        <w:right w:w="30" w:type="dxa"/>
      </w:tblCellMar>
      <w:tblLook w:val="0000" w:firstRow="0" w:lastRow="0" w:firstColumn="0" w:lastColumn="0" w:noHBand="0" w:noVBand="0"/>
    </w:tblPr>
    <w:tblGrid>
      <w:gridCol w:w="4296"/>
      <w:gridCol w:w="5061"/>
    </w:tblGrid>
    <w:tr w:rsidR="00A6111D" w14:paraId="042CCC0E" w14:textId="77777777" w:rsidTr="466DC3D8">
      <w:trPr>
        <w:cantSplit/>
        <w:trHeight w:val="882"/>
        <w:jc w:val="center"/>
      </w:trPr>
      <w:tc>
        <w:tcPr>
          <w:tcW w:w="4296" w:type="dxa"/>
        </w:tcPr>
        <w:p w14:paraId="4F043FB2" w14:textId="77777777" w:rsidR="00A6111D" w:rsidRPr="00707F07" w:rsidRDefault="00A6111D" w:rsidP="00707F07"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 w14:paraId="710C6933" w14:textId="77777777" w:rsidR="00A6111D" w:rsidRDefault="00A6111D" w:rsidP="00B96E42">
          <w:pPr>
            <w:jc w:val="right"/>
            <w:rPr>
              <w:rFonts w:ascii="Tahoma" w:hAnsi="Tahoma"/>
              <w:b/>
              <w:sz w:val="22"/>
            </w:rPr>
          </w:pPr>
          <w:r w:rsidRPr="000715DE">
            <w:rPr>
              <w:rFonts w:ascii="Tahoma" w:hAnsi="Tahoma"/>
              <w:b/>
              <w:noProof/>
              <w:sz w:val="22"/>
            </w:rPr>
            <w:drawing>
              <wp:inline distT="0" distB="0" distL="0" distR="0" wp14:anchorId="31FF920D" wp14:editId="3492CE52">
                <wp:extent cx="1402080" cy="534670"/>
                <wp:effectExtent l="0" t="0" r="0" b="0"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9CF8BF" w14:textId="77777777" w:rsidR="00A6111D" w:rsidRDefault="00A611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7FCD4C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9AFE818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1967D87"/>
    <w:multiLevelType w:val="hybridMultilevel"/>
    <w:tmpl w:val="E17C062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61034"/>
    <w:multiLevelType w:val="hybridMultilevel"/>
    <w:tmpl w:val="B922C746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8" w15:restartNumberingAfterBreak="0">
    <w:nsid w:val="073B228E"/>
    <w:multiLevelType w:val="hybridMultilevel"/>
    <w:tmpl w:val="CDC205F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07933386"/>
    <w:multiLevelType w:val="hybridMultilevel"/>
    <w:tmpl w:val="CCF08E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95B0F26"/>
    <w:multiLevelType w:val="hybridMultilevel"/>
    <w:tmpl w:val="C8FC1A3C"/>
    <w:lvl w:ilvl="0" w:tplc="04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4EE2CD7"/>
    <w:multiLevelType w:val="hybridMultilevel"/>
    <w:tmpl w:val="F6FCDB52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2" w15:restartNumberingAfterBreak="0">
    <w:nsid w:val="15A63AF4"/>
    <w:multiLevelType w:val="multilevel"/>
    <w:tmpl w:val="F50EB348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3" w15:restartNumberingAfterBreak="0">
    <w:nsid w:val="15F64221"/>
    <w:multiLevelType w:val="singleLevel"/>
    <w:tmpl w:val="E8C67D32"/>
    <w:lvl w:ilvl="0">
      <w:start w:val="1"/>
      <w:numFmt w:val="decimalZero"/>
      <w:lvlText w:val="[RNF%1]"/>
      <w:lvlJc w:val="left"/>
      <w:pPr>
        <w:tabs>
          <w:tab w:val="num" w:pos="1080"/>
        </w:tabs>
        <w:ind w:left="360" w:hanging="360"/>
      </w:pPr>
      <w:rPr>
        <w:b/>
        <w:i w:val="0"/>
        <w:caps w:val="0"/>
        <w:strike w:val="0"/>
        <w:dstrike w:val="0"/>
        <w:vanish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1844238A"/>
    <w:multiLevelType w:val="hybridMultilevel"/>
    <w:tmpl w:val="2BA6FF74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5" w15:restartNumberingAfterBreak="0">
    <w:nsid w:val="1CC31BBC"/>
    <w:multiLevelType w:val="hybridMultilevel"/>
    <w:tmpl w:val="8B8A96EC"/>
    <w:lvl w:ilvl="0" w:tplc="82E4FD7C">
      <w:start w:val="1"/>
      <w:numFmt w:val="decimalZero"/>
      <w:lvlText w:val="[RF%1]"/>
      <w:lvlJc w:val="left"/>
      <w:pPr>
        <w:tabs>
          <w:tab w:val="num" w:pos="357"/>
        </w:tabs>
        <w:ind w:left="624" w:hanging="624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53A5551"/>
    <w:multiLevelType w:val="hybridMultilevel"/>
    <w:tmpl w:val="93EC653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62EE1"/>
    <w:multiLevelType w:val="hybridMultilevel"/>
    <w:tmpl w:val="30D6F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55F1E"/>
    <w:multiLevelType w:val="hybridMultilevel"/>
    <w:tmpl w:val="94D8CF1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84F53"/>
    <w:multiLevelType w:val="hybridMultilevel"/>
    <w:tmpl w:val="D30E4970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0" w15:restartNumberingAfterBreak="0">
    <w:nsid w:val="47F66481"/>
    <w:multiLevelType w:val="hybridMultilevel"/>
    <w:tmpl w:val="CE32C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D46192"/>
    <w:multiLevelType w:val="hybridMultilevel"/>
    <w:tmpl w:val="D8FE15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4950F7"/>
    <w:multiLevelType w:val="singleLevel"/>
    <w:tmpl w:val="0D40980E"/>
    <w:lvl w:ilvl="0">
      <w:start w:val="1"/>
      <w:numFmt w:val="bullet"/>
      <w:pStyle w:val="BulletItem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5222E0E"/>
    <w:multiLevelType w:val="hybridMultilevel"/>
    <w:tmpl w:val="29620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725030"/>
    <w:multiLevelType w:val="hybridMultilevel"/>
    <w:tmpl w:val="F36CF860"/>
    <w:lvl w:ilvl="0" w:tplc="0416000D">
      <w:start w:val="1"/>
      <w:numFmt w:val="bullet"/>
      <w:lvlText w:val=""/>
      <w:lvlJc w:val="left"/>
      <w:pPr>
        <w:ind w:left="23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5" w15:restartNumberingAfterBreak="0">
    <w:nsid w:val="60BA05C4"/>
    <w:multiLevelType w:val="singleLevel"/>
    <w:tmpl w:val="A162DA34"/>
    <w:lvl w:ilvl="0">
      <w:start w:val="1"/>
      <w:numFmt w:val="bullet"/>
      <w:pStyle w:val="Topicos"/>
      <w:lvlText w:val="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26" w15:restartNumberingAfterBreak="0">
    <w:nsid w:val="661E54A1"/>
    <w:multiLevelType w:val="hybridMultilevel"/>
    <w:tmpl w:val="BE1A8BD8"/>
    <w:lvl w:ilvl="0" w:tplc="364C6B8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CA6E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FC24C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927A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2C05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440B1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DA0B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FC95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2D2CC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416CB"/>
    <w:multiLevelType w:val="hybridMultilevel"/>
    <w:tmpl w:val="3EF6F4F0"/>
    <w:lvl w:ilvl="0" w:tplc="04160005">
      <w:start w:val="1"/>
      <w:numFmt w:val="bullet"/>
      <w:lvlText w:val="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8" w15:restartNumberingAfterBreak="0">
    <w:nsid w:val="79B97F20"/>
    <w:multiLevelType w:val="hybridMultilevel"/>
    <w:tmpl w:val="65F6F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3357A2"/>
    <w:multiLevelType w:val="hybridMultilevel"/>
    <w:tmpl w:val="61BA90D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26"/>
  </w:num>
  <w:num w:numId="5">
    <w:abstractNumId w:val="22"/>
  </w:num>
  <w:num w:numId="6">
    <w:abstractNumId w:val="16"/>
  </w:num>
  <w:num w:numId="7">
    <w:abstractNumId w:val="25"/>
  </w:num>
  <w:num w:numId="8">
    <w:abstractNumId w:val="15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2"/>
  </w:num>
  <w:num w:numId="18">
    <w:abstractNumId w:val="12"/>
  </w:num>
  <w:num w:numId="19">
    <w:abstractNumId w:val="29"/>
  </w:num>
  <w:num w:numId="20">
    <w:abstractNumId w:val="27"/>
  </w:num>
  <w:num w:numId="21">
    <w:abstractNumId w:val="18"/>
  </w:num>
  <w:num w:numId="22">
    <w:abstractNumId w:val="21"/>
  </w:num>
  <w:num w:numId="23">
    <w:abstractNumId w:val="19"/>
  </w:num>
  <w:num w:numId="24">
    <w:abstractNumId w:val="14"/>
  </w:num>
  <w:num w:numId="25">
    <w:abstractNumId w:val="7"/>
  </w:num>
  <w:num w:numId="26">
    <w:abstractNumId w:val="10"/>
  </w:num>
  <w:num w:numId="27">
    <w:abstractNumId w:val="8"/>
  </w:num>
  <w:num w:numId="28">
    <w:abstractNumId w:val="24"/>
  </w:num>
  <w:num w:numId="29">
    <w:abstractNumId w:val="2"/>
  </w:num>
  <w:num w:numId="30">
    <w:abstractNumId w:val="3"/>
  </w:num>
  <w:num w:numId="31">
    <w:abstractNumId w:val="4"/>
  </w:num>
  <w:num w:numId="32">
    <w:abstractNumId w:val="5"/>
  </w:num>
  <w:num w:numId="33">
    <w:abstractNumId w:val="11"/>
  </w:num>
  <w:num w:numId="34">
    <w:abstractNumId w:val="13"/>
    <w:lvlOverride w:ilvl="0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</w:num>
  <w:num w:numId="37">
    <w:abstractNumId w:val="28"/>
  </w:num>
  <w:num w:numId="38">
    <w:abstractNumId w:val="20"/>
  </w:num>
  <w:num w:numId="39">
    <w:abstractNumId w:val="17"/>
  </w:num>
  <w:num w:numId="40">
    <w:abstractNumId w:val="23"/>
  </w:num>
  <w:num w:numId="41">
    <w:abstractNumId w:val="6"/>
  </w:num>
  <w:num w:numId="42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60"/>
    <w:rsid w:val="000121A9"/>
    <w:rsid w:val="0002347F"/>
    <w:rsid w:val="000240A9"/>
    <w:rsid w:val="0002600F"/>
    <w:rsid w:val="00030111"/>
    <w:rsid w:val="00030283"/>
    <w:rsid w:val="000346C7"/>
    <w:rsid w:val="00036CC3"/>
    <w:rsid w:val="00041505"/>
    <w:rsid w:val="0004270F"/>
    <w:rsid w:val="00057A9A"/>
    <w:rsid w:val="000715DE"/>
    <w:rsid w:val="000869D7"/>
    <w:rsid w:val="00087A14"/>
    <w:rsid w:val="00091812"/>
    <w:rsid w:val="000923D8"/>
    <w:rsid w:val="000925C3"/>
    <w:rsid w:val="00092829"/>
    <w:rsid w:val="000A19F8"/>
    <w:rsid w:val="000B2E80"/>
    <w:rsid w:val="000B5E6F"/>
    <w:rsid w:val="000E5B7D"/>
    <w:rsid w:val="000F2D62"/>
    <w:rsid w:val="000F3569"/>
    <w:rsid w:val="000F40A8"/>
    <w:rsid w:val="000F6FDB"/>
    <w:rsid w:val="001055B5"/>
    <w:rsid w:val="00116A21"/>
    <w:rsid w:val="0012384F"/>
    <w:rsid w:val="00123E11"/>
    <w:rsid w:val="001277AC"/>
    <w:rsid w:val="00134F42"/>
    <w:rsid w:val="00141817"/>
    <w:rsid w:val="00142A38"/>
    <w:rsid w:val="00155456"/>
    <w:rsid w:val="00157B68"/>
    <w:rsid w:val="0016049B"/>
    <w:rsid w:val="00161EBD"/>
    <w:rsid w:val="00162C42"/>
    <w:rsid w:val="0016751C"/>
    <w:rsid w:val="00181E2C"/>
    <w:rsid w:val="001A381F"/>
    <w:rsid w:val="001A500C"/>
    <w:rsid w:val="001A5C44"/>
    <w:rsid w:val="001C24DF"/>
    <w:rsid w:val="001C3B51"/>
    <w:rsid w:val="001C61A4"/>
    <w:rsid w:val="001D07BA"/>
    <w:rsid w:val="001D140F"/>
    <w:rsid w:val="001D1E3D"/>
    <w:rsid w:val="001D3E19"/>
    <w:rsid w:val="001D5C6D"/>
    <w:rsid w:val="001E2AB3"/>
    <w:rsid w:val="001E5346"/>
    <w:rsid w:val="001F417A"/>
    <w:rsid w:val="001F43E9"/>
    <w:rsid w:val="002038C9"/>
    <w:rsid w:val="00211F4B"/>
    <w:rsid w:val="00212B8D"/>
    <w:rsid w:val="00217896"/>
    <w:rsid w:val="00221A3E"/>
    <w:rsid w:val="00223BB6"/>
    <w:rsid w:val="00227A3C"/>
    <w:rsid w:val="002312A0"/>
    <w:rsid w:val="0023229B"/>
    <w:rsid w:val="00240B96"/>
    <w:rsid w:val="00244CF3"/>
    <w:rsid w:val="0024569C"/>
    <w:rsid w:val="00251CCE"/>
    <w:rsid w:val="00253967"/>
    <w:rsid w:val="00254428"/>
    <w:rsid w:val="002572D6"/>
    <w:rsid w:val="00262FF9"/>
    <w:rsid w:val="00266C03"/>
    <w:rsid w:val="00281B13"/>
    <w:rsid w:val="0028242C"/>
    <w:rsid w:val="00282605"/>
    <w:rsid w:val="0028406E"/>
    <w:rsid w:val="002847A7"/>
    <w:rsid w:val="00286B61"/>
    <w:rsid w:val="00292CA9"/>
    <w:rsid w:val="00292CC5"/>
    <w:rsid w:val="002A0465"/>
    <w:rsid w:val="002A06B9"/>
    <w:rsid w:val="002A30A1"/>
    <w:rsid w:val="002A3625"/>
    <w:rsid w:val="002A7953"/>
    <w:rsid w:val="002B2549"/>
    <w:rsid w:val="002B2FC3"/>
    <w:rsid w:val="002C7B3E"/>
    <w:rsid w:val="002D18E3"/>
    <w:rsid w:val="002D79FE"/>
    <w:rsid w:val="002E190A"/>
    <w:rsid w:val="002E24CC"/>
    <w:rsid w:val="002F4829"/>
    <w:rsid w:val="002F673B"/>
    <w:rsid w:val="00300369"/>
    <w:rsid w:val="00303F25"/>
    <w:rsid w:val="00312C5B"/>
    <w:rsid w:val="00314F88"/>
    <w:rsid w:val="00317BE1"/>
    <w:rsid w:val="00323008"/>
    <w:rsid w:val="00323124"/>
    <w:rsid w:val="00327991"/>
    <w:rsid w:val="00332057"/>
    <w:rsid w:val="00333616"/>
    <w:rsid w:val="00333FED"/>
    <w:rsid w:val="00334BD1"/>
    <w:rsid w:val="0034515B"/>
    <w:rsid w:val="003459DB"/>
    <w:rsid w:val="00351C5F"/>
    <w:rsid w:val="00352DF5"/>
    <w:rsid w:val="003579A8"/>
    <w:rsid w:val="00363F83"/>
    <w:rsid w:val="00377FC0"/>
    <w:rsid w:val="00394E7C"/>
    <w:rsid w:val="0039626E"/>
    <w:rsid w:val="003A27B4"/>
    <w:rsid w:val="003A3130"/>
    <w:rsid w:val="003A4757"/>
    <w:rsid w:val="003A4906"/>
    <w:rsid w:val="003B3223"/>
    <w:rsid w:val="003B371D"/>
    <w:rsid w:val="003B6DEC"/>
    <w:rsid w:val="003C182A"/>
    <w:rsid w:val="003C2AD6"/>
    <w:rsid w:val="003C3586"/>
    <w:rsid w:val="003C5992"/>
    <w:rsid w:val="003C7C0F"/>
    <w:rsid w:val="003D1170"/>
    <w:rsid w:val="003D3702"/>
    <w:rsid w:val="003E0619"/>
    <w:rsid w:val="003E614E"/>
    <w:rsid w:val="003E71BF"/>
    <w:rsid w:val="003E72DC"/>
    <w:rsid w:val="003F130A"/>
    <w:rsid w:val="003F15D3"/>
    <w:rsid w:val="003F42B6"/>
    <w:rsid w:val="003F7316"/>
    <w:rsid w:val="00402D2B"/>
    <w:rsid w:val="00403411"/>
    <w:rsid w:val="00405953"/>
    <w:rsid w:val="004119AF"/>
    <w:rsid w:val="00416FEC"/>
    <w:rsid w:val="004175FA"/>
    <w:rsid w:val="00421021"/>
    <w:rsid w:val="0042346C"/>
    <w:rsid w:val="004240C9"/>
    <w:rsid w:val="00444653"/>
    <w:rsid w:val="00450DBB"/>
    <w:rsid w:val="00452DF6"/>
    <w:rsid w:val="00454526"/>
    <w:rsid w:val="004606D0"/>
    <w:rsid w:val="00461BE7"/>
    <w:rsid w:val="00463EC4"/>
    <w:rsid w:val="00470C84"/>
    <w:rsid w:val="0047306E"/>
    <w:rsid w:val="004744FF"/>
    <w:rsid w:val="00475004"/>
    <w:rsid w:val="004807D5"/>
    <w:rsid w:val="004848AC"/>
    <w:rsid w:val="00490BB7"/>
    <w:rsid w:val="00492741"/>
    <w:rsid w:val="004A1559"/>
    <w:rsid w:val="004A3D00"/>
    <w:rsid w:val="004A7479"/>
    <w:rsid w:val="004B5F2A"/>
    <w:rsid w:val="004C3C71"/>
    <w:rsid w:val="004D370B"/>
    <w:rsid w:val="004D78C8"/>
    <w:rsid w:val="004F51E4"/>
    <w:rsid w:val="00500373"/>
    <w:rsid w:val="00506882"/>
    <w:rsid w:val="00510E77"/>
    <w:rsid w:val="00511EAC"/>
    <w:rsid w:val="005132CC"/>
    <w:rsid w:val="005141FD"/>
    <w:rsid w:val="00535703"/>
    <w:rsid w:val="00540C03"/>
    <w:rsid w:val="00545031"/>
    <w:rsid w:val="00590BF5"/>
    <w:rsid w:val="00595B80"/>
    <w:rsid w:val="00596149"/>
    <w:rsid w:val="005A326B"/>
    <w:rsid w:val="005A5A79"/>
    <w:rsid w:val="005B3EE2"/>
    <w:rsid w:val="005C3CF3"/>
    <w:rsid w:val="005C7097"/>
    <w:rsid w:val="005D01B2"/>
    <w:rsid w:val="005D5746"/>
    <w:rsid w:val="005E1BCD"/>
    <w:rsid w:val="005E2CF8"/>
    <w:rsid w:val="005E41F7"/>
    <w:rsid w:val="005F3A2F"/>
    <w:rsid w:val="006033C4"/>
    <w:rsid w:val="006064F5"/>
    <w:rsid w:val="0061702E"/>
    <w:rsid w:val="00622071"/>
    <w:rsid w:val="00634CF1"/>
    <w:rsid w:val="006359A7"/>
    <w:rsid w:val="00635F98"/>
    <w:rsid w:val="00643059"/>
    <w:rsid w:val="00646C89"/>
    <w:rsid w:val="006470A6"/>
    <w:rsid w:val="00647841"/>
    <w:rsid w:val="00654DE1"/>
    <w:rsid w:val="0066129F"/>
    <w:rsid w:val="00664B73"/>
    <w:rsid w:val="006737F9"/>
    <w:rsid w:val="00674055"/>
    <w:rsid w:val="0067527E"/>
    <w:rsid w:val="00683A75"/>
    <w:rsid w:val="00692154"/>
    <w:rsid w:val="00692D76"/>
    <w:rsid w:val="0069433F"/>
    <w:rsid w:val="006A69E5"/>
    <w:rsid w:val="006C08B9"/>
    <w:rsid w:val="006C21BD"/>
    <w:rsid w:val="006C7ED9"/>
    <w:rsid w:val="006D14DB"/>
    <w:rsid w:val="006D4C22"/>
    <w:rsid w:val="006E1F55"/>
    <w:rsid w:val="006E65F7"/>
    <w:rsid w:val="006F18B0"/>
    <w:rsid w:val="006F42CE"/>
    <w:rsid w:val="006F53A1"/>
    <w:rsid w:val="006F5701"/>
    <w:rsid w:val="00702959"/>
    <w:rsid w:val="00707F07"/>
    <w:rsid w:val="00715AE8"/>
    <w:rsid w:val="007205DE"/>
    <w:rsid w:val="00726E3A"/>
    <w:rsid w:val="00734706"/>
    <w:rsid w:val="00736353"/>
    <w:rsid w:val="00741E05"/>
    <w:rsid w:val="007440FC"/>
    <w:rsid w:val="00754009"/>
    <w:rsid w:val="00760761"/>
    <w:rsid w:val="00781C20"/>
    <w:rsid w:val="00782186"/>
    <w:rsid w:val="007A0686"/>
    <w:rsid w:val="007A11C2"/>
    <w:rsid w:val="007A23E2"/>
    <w:rsid w:val="007A29D7"/>
    <w:rsid w:val="007A3831"/>
    <w:rsid w:val="007A76B6"/>
    <w:rsid w:val="007A7FCD"/>
    <w:rsid w:val="007C3E28"/>
    <w:rsid w:val="007C423B"/>
    <w:rsid w:val="007C4418"/>
    <w:rsid w:val="007C492F"/>
    <w:rsid w:val="007C5F20"/>
    <w:rsid w:val="007E073E"/>
    <w:rsid w:val="007E0B59"/>
    <w:rsid w:val="007F4BE5"/>
    <w:rsid w:val="007F616F"/>
    <w:rsid w:val="0080520D"/>
    <w:rsid w:val="008055E7"/>
    <w:rsid w:val="008130C4"/>
    <w:rsid w:val="008227F7"/>
    <w:rsid w:val="00832ED4"/>
    <w:rsid w:val="008337C2"/>
    <w:rsid w:val="0083580F"/>
    <w:rsid w:val="00846392"/>
    <w:rsid w:val="00852BAA"/>
    <w:rsid w:val="00853461"/>
    <w:rsid w:val="00854975"/>
    <w:rsid w:val="0086111D"/>
    <w:rsid w:val="008611CF"/>
    <w:rsid w:val="0086263B"/>
    <w:rsid w:val="0086493D"/>
    <w:rsid w:val="008804CA"/>
    <w:rsid w:val="00883B45"/>
    <w:rsid w:val="0088518D"/>
    <w:rsid w:val="00894CB9"/>
    <w:rsid w:val="00896F9C"/>
    <w:rsid w:val="008A0881"/>
    <w:rsid w:val="008A1845"/>
    <w:rsid w:val="008A6A7A"/>
    <w:rsid w:val="008B139C"/>
    <w:rsid w:val="008B31BC"/>
    <w:rsid w:val="008D4C20"/>
    <w:rsid w:val="008D5513"/>
    <w:rsid w:val="008D5A06"/>
    <w:rsid w:val="008D7A6E"/>
    <w:rsid w:val="008E018E"/>
    <w:rsid w:val="008E62C6"/>
    <w:rsid w:val="008E6684"/>
    <w:rsid w:val="008F2509"/>
    <w:rsid w:val="008F3745"/>
    <w:rsid w:val="00900C7B"/>
    <w:rsid w:val="009037CE"/>
    <w:rsid w:val="00907791"/>
    <w:rsid w:val="00912F20"/>
    <w:rsid w:val="009211D4"/>
    <w:rsid w:val="00922DC2"/>
    <w:rsid w:val="00924FA5"/>
    <w:rsid w:val="0092586E"/>
    <w:rsid w:val="00925B84"/>
    <w:rsid w:val="009264DD"/>
    <w:rsid w:val="009317FC"/>
    <w:rsid w:val="009328F4"/>
    <w:rsid w:val="00932A2D"/>
    <w:rsid w:val="00937C20"/>
    <w:rsid w:val="0096074E"/>
    <w:rsid w:val="00962124"/>
    <w:rsid w:val="0097018F"/>
    <w:rsid w:val="00973F9E"/>
    <w:rsid w:val="00974FCB"/>
    <w:rsid w:val="00976E17"/>
    <w:rsid w:val="00981336"/>
    <w:rsid w:val="009825C7"/>
    <w:rsid w:val="0098665B"/>
    <w:rsid w:val="00986725"/>
    <w:rsid w:val="00995FE2"/>
    <w:rsid w:val="009B13CD"/>
    <w:rsid w:val="009B29F0"/>
    <w:rsid w:val="009B6F48"/>
    <w:rsid w:val="009C0DD5"/>
    <w:rsid w:val="009C466D"/>
    <w:rsid w:val="009D46FD"/>
    <w:rsid w:val="009D537D"/>
    <w:rsid w:val="009E1CB9"/>
    <w:rsid w:val="009E341D"/>
    <w:rsid w:val="009F355E"/>
    <w:rsid w:val="009F3DD1"/>
    <w:rsid w:val="009F4E3E"/>
    <w:rsid w:val="009F6485"/>
    <w:rsid w:val="00A04A8F"/>
    <w:rsid w:val="00A06E47"/>
    <w:rsid w:val="00A11E40"/>
    <w:rsid w:val="00A23F8C"/>
    <w:rsid w:val="00A32F28"/>
    <w:rsid w:val="00A36B76"/>
    <w:rsid w:val="00A36CEE"/>
    <w:rsid w:val="00A40B97"/>
    <w:rsid w:val="00A51716"/>
    <w:rsid w:val="00A5644B"/>
    <w:rsid w:val="00A6111D"/>
    <w:rsid w:val="00A61755"/>
    <w:rsid w:val="00A63274"/>
    <w:rsid w:val="00A67F0B"/>
    <w:rsid w:val="00A83D6F"/>
    <w:rsid w:val="00A87C8E"/>
    <w:rsid w:val="00A93BA8"/>
    <w:rsid w:val="00A93C2F"/>
    <w:rsid w:val="00A9622F"/>
    <w:rsid w:val="00AA7D38"/>
    <w:rsid w:val="00AB1191"/>
    <w:rsid w:val="00AB2931"/>
    <w:rsid w:val="00AB546D"/>
    <w:rsid w:val="00AC0C8F"/>
    <w:rsid w:val="00AC23FE"/>
    <w:rsid w:val="00AC3BD2"/>
    <w:rsid w:val="00AD0641"/>
    <w:rsid w:val="00AD0746"/>
    <w:rsid w:val="00AD1658"/>
    <w:rsid w:val="00AD582A"/>
    <w:rsid w:val="00AE775C"/>
    <w:rsid w:val="00AF297C"/>
    <w:rsid w:val="00AF455F"/>
    <w:rsid w:val="00B03700"/>
    <w:rsid w:val="00B07D3E"/>
    <w:rsid w:val="00B14AB5"/>
    <w:rsid w:val="00B15B32"/>
    <w:rsid w:val="00B22538"/>
    <w:rsid w:val="00B274E0"/>
    <w:rsid w:val="00B3491C"/>
    <w:rsid w:val="00B407D4"/>
    <w:rsid w:val="00B476F7"/>
    <w:rsid w:val="00B51D93"/>
    <w:rsid w:val="00B51ECF"/>
    <w:rsid w:val="00B54DD0"/>
    <w:rsid w:val="00B5603A"/>
    <w:rsid w:val="00B57FD2"/>
    <w:rsid w:val="00B61FC6"/>
    <w:rsid w:val="00B67660"/>
    <w:rsid w:val="00B716BD"/>
    <w:rsid w:val="00B77F03"/>
    <w:rsid w:val="00B83CA0"/>
    <w:rsid w:val="00B9551C"/>
    <w:rsid w:val="00B96E42"/>
    <w:rsid w:val="00B977C3"/>
    <w:rsid w:val="00BA1EFE"/>
    <w:rsid w:val="00BA2C37"/>
    <w:rsid w:val="00BA4462"/>
    <w:rsid w:val="00BA550C"/>
    <w:rsid w:val="00BA6673"/>
    <w:rsid w:val="00BA716D"/>
    <w:rsid w:val="00BB0991"/>
    <w:rsid w:val="00BB2EDA"/>
    <w:rsid w:val="00BB6C15"/>
    <w:rsid w:val="00BC0A3E"/>
    <w:rsid w:val="00BC11EC"/>
    <w:rsid w:val="00BC573A"/>
    <w:rsid w:val="00BC5ACD"/>
    <w:rsid w:val="00BC6C43"/>
    <w:rsid w:val="00BD5AE6"/>
    <w:rsid w:val="00BE652E"/>
    <w:rsid w:val="00BF4562"/>
    <w:rsid w:val="00BF504E"/>
    <w:rsid w:val="00C0020C"/>
    <w:rsid w:val="00C00484"/>
    <w:rsid w:val="00C006B5"/>
    <w:rsid w:val="00C11C9C"/>
    <w:rsid w:val="00C217D3"/>
    <w:rsid w:val="00C27181"/>
    <w:rsid w:val="00C27DFE"/>
    <w:rsid w:val="00C31594"/>
    <w:rsid w:val="00C3299C"/>
    <w:rsid w:val="00C41905"/>
    <w:rsid w:val="00C424ED"/>
    <w:rsid w:val="00C42852"/>
    <w:rsid w:val="00C453AF"/>
    <w:rsid w:val="00C453EC"/>
    <w:rsid w:val="00C46899"/>
    <w:rsid w:val="00C468B9"/>
    <w:rsid w:val="00C51DFD"/>
    <w:rsid w:val="00C548F7"/>
    <w:rsid w:val="00C65095"/>
    <w:rsid w:val="00C67D07"/>
    <w:rsid w:val="00C67F94"/>
    <w:rsid w:val="00C91C81"/>
    <w:rsid w:val="00CB3A43"/>
    <w:rsid w:val="00CB7523"/>
    <w:rsid w:val="00CC057D"/>
    <w:rsid w:val="00CC720B"/>
    <w:rsid w:val="00CD6771"/>
    <w:rsid w:val="00CE1C29"/>
    <w:rsid w:val="00CE3872"/>
    <w:rsid w:val="00CF0283"/>
    <w:rsid w:val="00CF3D28"/>
    <w:rsid w:val="00CF4526"/>
    <w:rsid w:val="00D0095B"/>
    <w:rsid w:val="00D02F6E"/>
    <w:rsid w:val="00D03142"/>
    <w:rsid w:val="00D03249"/>
    <w:rsid w:val="00D05618"/>
    <w:rsid w:val="00D05E9D"/>
    <w:rsid w:val="00D107A9"/>
    <w:rsid w:val="00D14533"/>
    <w:rsid w:val="00D15840"/>
    <w:rsid w:val="00D212F3"/>
    <w:rsid w:val="00D27678"/>
    <w:rsid w:val="00D27F34"/>
    <w:rsid w:val="00D323B8"/>
    <w:rsid w:val="00D36E64"/>
    <w:rsid w:val="00D3715D"/>
    <w:rsid w:val="00D37B92"/>
    <w:rsid w:val="00D42B08"/>
    <w:rsid w:val="00D46C46"/>
    <w:rsid w:val="00D50823"/>
    <w:rsid w:val="00D51A83"/>
    <w:rsid w:val="00D573D4"/>
    <w:rsid w:val="00D62D92"/>
    <w:rsid w:val="00D660B2"/>
    <w:rsid w:val="00D662BF"/>
    <w:rsid w:val="00D7363C"/>
    <w:rsid w:val="00D8031F"/>
    <w:rsid w:val="00D83AF9"/>
    <w:rsid w:val="00D867E9"/>
    <w:rsid w:val="00DA1981"/>
    <w:rsid w:val="00DA1EB9"/>
    <w:rsid w:val="00DA68C4"/>
    <w:rsid w:val="00DB6649"/>
    <w:rsid w:val="00DC08D8"/>
    <w:rsid w:val="00DC2EED"/>
    <w:rsid w:val="00DC76F2"/>
    <w:rsid w:val="00DD3950"/>
    <w:rsid w:val="00DE5E48"/>
    <w:rsid w:val="00DE6543"/>
    <w:rsid w:val="00DF0F9A"/>
    <w:rsid w:val="00DF2B24"/>
    <w:rsid w:val="00DF59F3"/>
    <w:rsid w:val="00DF6359"/>
    <w:rsid w:val="00DF7867"/>
    <w:rsid w:val="00E02E83"/>
    <w:rsid w:val="00E13A22"/>
    <w:rsid w:val="00E15648"/>
    <w:rsid w:val="00E15C14"/>
    <w:rsid w:val="00E205BE"/>
    <w:rsid w:val="00E21528"/>
    <w:rsid w:val="00E23554"/>
    <w:rsid w:val="00E25C7A"/>
    <w:rsid w:val="00E265E5"/>
    <w:rsid w:val="00E44292"/>
    <w:rsid w:val="00E60523"/>
    <w:rsid w:val="00E6317D"/>
    <w:rsid w:val="00E70728"/>
    <w:rsid w:val="00E72B49"/>
    <w:rsid w:val="00E76570"/>
    <w:rsid w:val="00E765AF"/>
    <w:rsid w:val="00E81267"/>
    <w:rsid w:val="00E82CC9"/>
    <w:rsid w:val="00E87875"/>
    <w:rsid w:val="00E87A91"/>
    <w:rsid w:val="00E94765"/>
    <w:rsid w:val="00E9679B"/>
    <w:rsid w:val="00EA1B3B"/>
    <w:rsid w:val="00EA376F"/>
    <w:rsid w:val="00EB0DA9"/>
    <w:rsid w:val="00EB32D3"/>
    <w:rsid w:val="00EB56F8"/>
    <w:rsid w:val="00EB5CF7"/>
    <w:rsid w:val="00EC0048"/>
    <w:rsid w:val="00EC26F6"/>
    <w:rsid w:val="00EC607D"/>
    <w:rsid w:val="00EC6D0B"/>
    <w:rsid w:val="00ED3197"/>
    <w:rsid w:val="00ED614A"/>
    <w:rsid w:val="00ED7808"/>
    <w:rsid w:val="00EE4588"/>
    <w:rsid w:val="00EE5EBB"/>
    <w:rsid w:val="00EF55E3"/>
    <w:rsid w:val="00F0113C"/>
    <w:rsid w:val="00F10FB1"/>
    <w:rsid w:val="00F113BB"/>
    <w:rsid w:val="00F17201"/>
    <w:rsid w:val="00F21C4F"/>
    <w:rsid w:val="00F2357E"/>
    <w:rsid w:val="00F2470E"/>
    <w:rsid w:val="00F25195"/>
    <w:rsid w:val="00F25555"/>
    <w:rsid w:val="00F33629"/>
    <w:rsid w:val="00F4014D"/>
    <w:rsid w:val="00F46D5F"/>
    <w:rsid w:val="00F51F7F"/>
    <w:rsid w:val="00F52C3A"/>
    <w:rsid w:val="00F56180"/>
    <w:rsid w:val="00F63AE8"/>
    <w:rsid w:val="00F721F2"/>
    <w:rsid w:val="00F72C6B"/>
    <w:rsid w:val="00F74FF4"/>
    <w:rsid w:val="00F82A6D"/>
    <w:rsid w:val="00F849E9"/>
    <w:rsid w:val="00F90861"/>
    <w:rsid w:val="00F92DD8"/>
    <w:rsid w:val="00F97AC0"/>
    <w:rsid w:val="00FA1DC0"/>
    <w:rsid w:val="00FA5ABB"/>
    <w:rsid w:val="00FB10CE"/>
    <w:rsid w:val="00FC15B8"/>
    <w:rsid w:val="00FC43C0"/>
    <w:rsid w:val="00FE3D9A"/>
    <w:rsid w:val="00FF1578"/>
    <w:rsid w:val="466DC3D8"/>
    <w:rsid w:val="4DB7F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6B8DFA"/>
  <w15:chartTrackingRefBased/>
  <w15:docId w15:val="{6CC711DD-308D-4BFA-9E9D-25FA3D83F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uiPriority="22" w:qFormat="1"/>
    <w:lsdException w:name="Emphasis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 List" w:uiPriority="99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333FED"/>
    <w:pPr>
      <w:spacing w:before="60" w:after="60"/>
      <w:jc w:val="both"/>
    </w:pPr>
    <w:rPr>
      <w:sz w:val="24"/>
      <w:lang w:eastAsia="pt-BR"/>
    </w:rPr>
  </w:style>
  <w:style w:type="paragraph" w:styleId="Ttulo1">
    <w:name w:val="heading 1"/>
    <w:aliases w:val="h1,CapituloTitulo"/>
    <w:basedOn w:val="Normal"/>
    <w:next w:val="Normal"/>
    <w:qFormat/>
    <w:pPr>
      <w:keepNext/>
      <w:numPr>
        <w:numId w:val="3"/>
      </w:numPr>
      <w:shd w:val="pct12" w:color="auto" w:fill="FFFFFF"/>
      <w:spacing w:before="240" w:after="120"/>
      <w:outlineLvl w:val="0"/>
    </w:pPr>
    <w:rPr>
      <w:rFonts w:ascii="Arial" w:hAnsi="Arial"/>
      <w:b/>
      <w:caps/>
      <w:kern w:val="28"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3"/>
      </w:numPr>
      <w:spacing w:before="24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3"/>
      </w:numPr>
      <w:spacing w:before="240"/>
      <w:outlineLvl w:val="2"/>
    </w:pPr>
    <w:rPr>
      <w:rFonts w:ascii="Arial" w:hAnsi="Arial"/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3"/>
      </w:numPr>
      <w:spacing w:before="240"/>
      <w:outlineLvl w:val="3"/>
    </w:pPr>
    <w:rPr>
      <w:rFonts w:ascii="Arial" w:hAnsi="Arial"/>
    </w:rPr>
  </w:style>
  <w:style w:type="paragraph" w:styleId="Ttulo5">
    <w:name w:val="heading 5"/>
    <w:basedOn w:val="Normal"/>
    <w:next w:val="Normal"/>
    <w:qFormat/>
    <w:pPr>
      <w:numPr>
        <w:ilvl w:val="4"/>
        <w:numId w:val="3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240"/>
      <w:outlineLvl w:val="5"/>
    </w:pPr>
    <w:rPr>
      <w:rFonts w:ascii="Arial" w:hAnsi="Arial"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spacing w:after="120"/>
      <w:jc w:val="center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  <w:lang w:eastAsia="pt-BR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Numerada">
    <w:name w:val="List Number"/>
    <w:basedOn w:val="Normal"/>
    <w:pPr>
      <w:numPr>
        <w:numId w:val="1"/>
      </w:numPr>
    </w:pPr>
  </w:style>
  <w:style w:type="paragraph" w:styleId="Commarcadores">
    <w:name w:val="List Bullet"/>
    <w:basedOn w:val="Normal"/>
    <w:autoRedefine/>
    <w:pPr>
      <w:numPr>
        <w:numId w:val="2"/>
      </w:numPr>
    </w:pPr>
  </w:style>
  <w:style w:type="paragraph" w:styleId="Rodap">
    <w:name w:val="footer"/>
    <w:basedOn w:val="Normal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customStyle="1" w:styleId="titulo">
    <w:name w:val="titulo"/>
    <w:basedOn w:val="Normal"/>
    <w:next w:val="versao"/>
    <w:pPr>
      <w:spacing w:before="5280"/>
      <w:jc w:val="right"/>
    </w:pPr>
    <w:rPr>
      <w:rFonts w:ascii="Arial" w:hAnsi="Arial"/>
      <w:b/>
      <w:sz w:val="36"/>
    </w:rPr>
  </w:style>
  <w:style w:type="paragraph" w:customStyle="1" w:styleId="versao">
    <w:name w:val="versao"/>
    <w:basedOn w:val="titulo"/>
    <w:pPr>
      <w:spacing w:before="0" w:after="0"/>
    </w:pPr>
    <w:rPr>
      <w:sz w:val="28"/>
    </w:rPr>
  </w:style>
  <w:style w:type="character" w:styleId="Nmerodepgina">
    <w:name w:val="page number"/>
    <w:basedOn w:val="Fontepargpadro"/>
  </w:style>
  <w:style w:type="paragraph" w:customStyle="1" w:styleId="sistema">
    <w:name w:val="sistema"/>
    <w:basedOn w:val="Normal"/>
    <w:pPr>
      <w:spacing w:before="0" w:after="240"/>
      <w:jc w:val="right"/>
    </w:pPr>
    <w:rPr>
      <w:rFonts w:ascii="Arial" w:hAnsi="Arial"/>
      <w:b/>
      <w:sz w:val="36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  <w:jc w:val="left"/>
    </w:pPr>
    <w:rPr>
      <w:b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before="0" w:after="0"/>
      <w:ind w:left="480"/>
      <w:jc w:val="left"/>
    </w:pPr>
    <w:rPr>
      <w:i/>
      <w:sz w:val="20"/>
    </w:rPr>
  </w:style>
  <w:style w:type="paragraph" w:styleId="Sumrio4">
    <w:name w:val="toc 4"/>
    <w:basedOn w:val="Normal"/>
    <w:next w:val="Normal"/>
    <w:autoRedefine/>
    <w:semiHidden/>
    <w:pPr>
      <w:spacing w:before="0" w:after="0"/>
      <w:ind w:left="72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spacing w:before="0" w:after="0"/>
      <w:ind w:left="96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spacing w:before="0" w:after="0"/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spacing w:before="0" w:after="0"/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spacing w:before="0" w:after="0"/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spacing w:before="0" w:after="0"/>
      <w:ind w:left="1920"/>
      <w:jc w:val="left"/>
    </w:pPr>
    <w:rPr>
      <w:sz w:val="18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paragraph" w:customStyle="1" w:styleId="destaque3">
    <w:name w:val="destaque 3"/>
    <w:basedOn w:val="destaque2"/>
    <w:pPr>
      <w:spacing w:before="120" w:after="60"/>
      <w:outlineLvl w:val="5"/>
    </w:pPr>
    <w:rPr>
      <w:i w:val="0"/>
    </w:rPr>
  </w:style>
  <w:style w:type="paragraph" w:customStyle="1" w:styleId="conteudo">
    <w:name w:val="conteudo"/>
    <w:basedOn w:val="Normal"/>
    <w:pPr>
      <w:spacing w:before="360" w:after="120"/>
    </w:pPr>
    <w:rPr>
      <w:rFonts w:ascii="Arial" w:hAnsi="Arial"/>
      <w:b/>
      <w:sz w:val="28"/>
    </w:rPr>
  </w:style>
  <w:style w:type="paragraph" w:styleId="Corpodetexto">
    <w:name w:val="Body Text"/>
    <w:basedOn w:val="Normal"/>
    <w:link w:val="CorpodetextoChar"/>
    <w:rPr>
      <w:i/>
      <w:iCs/>
    </w:rPr>
  </w:style>
  <w:style w:type="paragraph" w:styleId="Remissivo9">
    <w:name w:val="index 9"/>
    <w:basedOn w:val="Normal"/>
    <w:next w:val="Normal"/>
    <w:autoRedefine/>
    <w:semiHidden/>
    <w:pPr>
      <w:ind w:left="2160" w:hanging="240"/>
    </w:pPr>
  </w:style>
  <w:style w:type="paragraph" w:customStyle="1" w:styleId="BulletItem">
    <w:name w:val="Bullet Item"/>
    <w:basedOn w:val="Normal"/>
    <w:pPr>
      <w:widowControl w:val="0"/>
      <w:numPr>
        <w:numId w:val="5"/>
      </w:numPr>
      <w:spacing w:before="0" w:after="0" w:line="360" w:lineRule="auto"/>
    </w:pPr>
    <w:rPr>
      <w:rFonts w:ascii="Arial" w:hAnsi="Arial"/>
      <w:sz w:val="22"/>
    </w:rPr>
  </w:style>
  <w:style w:type="character" w:styleId="Hyperlink">
    <w:name w:val="Hyperlink"/>
    <w:rPr>
      <w:color w:val="0000FF"/>
      <w:u w:val="single"/>
    </w:rPr>
  </w:style>
  <w:style w:type="paragraph" w:customStyle="1" w:styleId="Tabletext">
    <w:name w:val="Tabletext"/>
    <w:basedOn w:val="Normal"/>
    <w:rsid w:val="00317BE1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styleId="Ttulo">
    <w:name w:val="Title"/>
    <w:basedOn w:val="Normal"/>
    <w:next w:val="Normal"/>
    <w:qFormat/>
    <w:rsid w:val="00317BE1"/>
    <w:pPr>
      <w:widowControl w:val="0"/>
      <w:suppressAutoHyphens/>
      <w:spacing w:before="0" w:after="0"/>
      <w:jc w:val="center"/>
    </w:pPr>
    <w:rPr>
      <w:rFonts w:ascii="Arial" w:hAnsi="Arial"/>
      <w:b/>
      <w:sz w:val="36"/>
      <w:lang w:val="en-US" w:eastAsia="ja-JP"/>
    </w:rPr>
  </w:style>
  <w:style w:type="paragraph" w:customStyle="1" w:styleId="Nomes">
    <w:name w:val="Nomes"/>
    <w:basedOn w:val="Normal"/>
    <w:rsid w:val="00334BD1"/>
    <w:pPr>
      <w:spacing w:before="0" w:after="0"/>
      <w:ind w:firstLine="720"/>
      <w:jc w:val="left"/>
    </w:pPr>
    <w:rPr>
      <w:rFonts w:ascii="Arial" w:hAnsi="Arial"/>
      <w:sz w:val="22"/>
    </w:rPr>
  </w:style>
  <w:style w:type="paragraph" w:customStyle="1" w:styleId="Topicos">
    <w:name w:val="Topicos"/>
    <w:basedOn w:val="Normal"/>
    <w:rsid w:val="00A32F28"/>
    <w:pPr>
      <w:numPr>
        <w:numId w:val="7"/>
      </w:numPr>
      <w:jc w:val="left"/>
    </w:pPr>
    <w:rPr>
      <w:rFonts w:ascii="Arial" w:hAnsi="Arial"/>
      <w:sz w:val="22"/>
    </w:rPr>
  </w:style>
  <w:style w:type="paragraph" w:customStyle="1" w:styleId="RNF">
    <w:name w:val="RNF"/>
    <w:basedOn w:val="Ttulo3"/>
    <w:next w:val="Corpodetexto"/>
    <w:rsid w:val="008F2509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tabs>
        <w:tab w:val="num" w:pos="1080"/>
      </w:tabs>
      <w:spacing w:after="0"/>
      <w:ind w:left="360" w:hanging="360"/>
      <w:jc w:val="center"/>
    </w:pPr>
    <w:rPr>
      <w:sz w:val="22"/>
      <w:lang w:eastAsia="ko-KR"/>
    </w:rPr>
  </w:style>
  <w:style w:type="character" w:customStyle="1" w:styleId="CorpodetextoChar">
    <w:name w:val="Corpo de texto Char"/>
    <w:link w:val="Corpodetexto"/>
    <w:rsid w:val="002C7B3E"/>
    <w:rPr>
      <w:i/>
      <w:iCs/>
      <w:sz w:val="24"/>
    </w:rPr>
  </w:style>
  <w:style w:type="table" w:styleId="TabeladeGrade1Clara-nfase1">
    <w:name w:val="Grid Table 1 Light Accent 1"/>
    <w:basedOn w:val="Tabelanormal"/>
    <w:uiPriority w:val="46"/>
    <w:rsid w:val="00D46C46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ade8">
    <w:name w:val="Table Grid 8"/>
    <w:basedOn w:val="Tabelanormal"/>
    <w:rsid w:val="00221A3E"/>
    <w:pPr>
      <w:spacing w:before="60" w:after="6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1Clara">
    <w:name w:val="Grid Table 1 Light"/>
    <w:basedOn w:val="Tabelanormal"/>
    <w:uiPriority w:val="46"/>
    <w:rsid w:val="00221A3E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ntedodatabela">
    <w:name w:val="Conteúdo da tabela"/>
    <w:basedOn w:val="Normal"/>
    <w:rsid w:val="005E1BCD"/>
    <w:pPr>
      <w:suppressLineNumbers/>
      <w:suppressAutoHyphens/>
    </w:pPr>
    <w:rPr>
      <w:lang w:eastAsia="zh-CN"/>
    </w:rPr>
  </w:style>
  <w:style w:type="table" w:styleId="Tabelacomgrade">
    <w:name w:val="Table Grid"/>
    <w:basedOn w:val="Tabelanormal"/>
    <w:rsid w:val="005E1B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7018F"/>
    <w:pPr>
      <w:widowControl w:val="0"/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E25C7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C182A"/>
    <w:rPr>
      <w:b/>
      <w:bCs/>
    </w:rPr>
  </w:style>
  <w:style w:type="character" w:customStyle="1" w:styleId="fwb">
    <w:name w:val="fwb"/>
    <w:basedOn w:val="Fontepargpadro"/>
    <w:rsid w:val="003C182A"/>
  </w:style>
  <w:style w:type="paragraph" w:styleId="Reviso">
    <w:name w:val="Revision"/>
    <w:hidden/>
    <w:uiPriority w:val="99"/>
    <w:semiHidden/>
    <w:rsid w:val="0028242C"/>
    <w:rPr>
      <w:sz w:val="24"/>
      <w:lang w:eastAsia="pt-BR"/>
    </w:rPr>
  </w:style>
  <w:style w:type="paragraph" w:styleId="Textodebalo">
    <w:name w:val="Balloon Text"/>
    <w:basedOn w:val="Normal"/>
    <w:link w:val="TextodebaloChar"/>
    <w:semiHidden/>
    <w:unhideWhenUsed/>
    <w:rsid w:val="0028242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semiHidden/>
    <w:rsid w:val="0028242C"/>
    <w:rPr>
      <w:rFonts w:ascii="Segoe UI" w:hAnsi="Segoe UI" w:cs="Segoe UI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1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public_html\mestrado\atual\DocumentoRequisit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554</TotalTime>
  <Pages>18</Pages>
  <Words>2962</Words>
  <Characters>15995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Introdução</vt:lpstr>
    </vt:vector>
  </TitlesOfParts>
  <Company>CESAR</Company>
  <LinksUpToDate>false</LinksUpToDate>
  <CharactersWithSpaces>18920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Introdução</dc:title>
  <dc:subject/>
  <dc:creator>acr</dc:creator>
  <cp:keywords/>
  <cp:lastModifiedBy>Vinicius Horiguchi</cp:lastModifiedBy>
  <cp:revision>231</cp:revision>
  <cp:lastPrinted>2016-09-19T20:22:00Z</cp:lastPrinted>
  <dcterms:created xsi:type="dcterms:W3CDTF">2014-09-02T20:06:00Z</dcterms:created>
  <dcterms:modified xsi:type="dcterms:W3CDTF">2016-11-17T13:28:00Z</dcterms:modified>
</cp:coreProperties>
</file>